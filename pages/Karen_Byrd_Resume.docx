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560"/>
        <w:gridCol w:w="3680"/>
      </w:tblGrid>
      <w:tr w:rsidR="00FC30BD" w:rsidRPr="00F80BF2" w14:paraId="3701FBEB" w14:textId="77777777" w:rsidTr="00F222A6">
        <w:trPr>
          <w:trHeight w:val="15200"/>
          <w:tblCellSpacing w:w="0" w:type="dxa"/>
          <w:hidden/>
        </w:trPr>
        <w:tc>
          <w:tcPr>
            <w:tcW w:w="8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CCDA26" w14:textId="77777777" w:rsidR="00FC30BD" w:rsidRPr="00F80BF2" w:rsidRDefault="004A69BA" w:rsidP="00F80BF2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3ED9A79E" w14:textId="77777777" w:rsidR="00C67868" w:rsidRDefault="00DD7D00" w:rsidP="00C67868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I’m Karen, </w:t>
            </w:r>
            <w:proofErr w:type="gramStart"/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</w:t>
            </w:r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reative</w:t>
            </w:r>
            <w:proofErr w:type="gramEnd"/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U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X</w:t>
            </w:r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De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signer/UI Developer</w:t>
            </w:r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maintaining user-centric</w:t>
            </w:r>
            <w:r w:rsidR="00C6786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designs with complex </w:t>
            </w:r>
            <w:r w:rsidR="00C6786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systems and software.  New to the technology field, I have great problem-solving skill, leadership, and empathy for users.</w:t>
            </w:r>
          </w:p>
          <w:p w14:paraId="3F0031A3" w14:textId="77777777" w:rsidR="00C67868" w:rsidRPr="00F80BF2" w:rsidRDefault="00C67868" w:rsidP="00C67868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14:paraId="057D20DF" w14:textId="77777777" w:rsidR="00FC30BD" w:rsidRPr="00F80BF2" w:rsidRDefault="004A69BA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2C62B8A5" w14:textId="77777777" w:rsidR="00FC30BD" w:rsidRPr="00F80BF2" w:rsidRDefault="004A69BA" w:rsidP="00F80BF2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 w:rsidRPr="00F80BF2"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  <w:t>Educati</w:t>
            </w:r>
            <w:r w:rsidR="00CB4C9A" w:rsidRPr="00F80BF2"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  <w:t>on</w:t>
            </w:r>
          </w:p>
          <w:p w14:paraId="62525D2B" w14:textId="77777777" w:rsidR="00FC30BD" w:rsidRPr="00F80BF2" w:rsidRDefault="004A69BA" w:rsidP="00F80BF2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C30BD" w14:paraId="5B8BB0A8" w14:textId="77777777" w:rsidTr="00F80BF2">
              <w:trPr>
                <w:tblCellSpacing w:w="0" w:type="dxa"/>
              </w:trPr>
              <w:tc>
                <w:tcPr>
                  <w:tcW w:w="30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CCD228D" w14:textId="77777777" w:rsidR="00FC30BD" w:rsidRPr="0079295B" w:rsidRDefault="004A69BA" w:rsidP="00F80BF2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 w:rsidRPr="0079295B"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 </w:t>
                  </w:r>
                </w:p>
              </w:tc>
              <w:tc>
                <w:tcPr>
                  <w:tcW w:w="130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4B32C3A" w14:textId="60E40256" w:rsidR="00FC30BD" w:rsidRPr="0079295B" w:rsidRDefault="00186F7B" w:rsidP="00F80BF2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 w:rsidRPr="0079295B">
                    <w:rPr>
                      <w:rStyle w:val="divdocumentjobdates"/>
                      <w:rFonts w:ascii="Century Gothic" w:eastAsia="Century Gothic" w:hAnsi="Century Gothic"/>
                    </w:rPr>
                    <w:t>2021- 07 – 2023 - 0</w:t>
                  </w:r>
                  <w:r w:rsidR="009F7968">
                    <w:rPr>
                      <w:rStyle w:val="divdocumentjobdates"/>
                      <w:rFonts w:ascii="Century Gothic" w:eastAsia="Century Gothic" w:hAnsi="Century Gothic"/>
                    </w:rPr>
                    <w:t>4</w:t>
                  </w:r>
                </w:p>
              </w:tc>
              <w:tc>
                <w:tcPr>
                  <w:tcW w:w="52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8B47EF7" w14:textId="77777777" w:rsidR="00FC30BD" w:rsidRPr="00F80BF2" w:rsidRDefault="004A69BA" w:rsidP="00F80BF2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 w:rsidRPr="00F80BF2"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 </w:t>
                  </w:r>
                </w:p>
              </w:tc>
              <w:tc>
                <w:tcPr>
                  <w:tcW w:w="644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F77B807" w14:textId="77777777" w:rsidR="00FA603B" w:rsidRPr="00F80BF2" w:rsidRDefault="004A69BA" w:rsidP="00F80BF2">
                  <w:pPr>
                    <w:pStyle w:val="divdocumentleft-boxsectioneducationsinglecolumnpaddedline"/>
                    <w:spacing w:after="80"/>
                    <w:ind w:right="300"/>
                    <w:rPr>
                      <w:rStyle w:val="divdocumentprogramline"/>
                      <w:rFonts w:ascii="Century Gothic" w:eastAsia="Century Gothic" w:hAnsi="Century Gothic"/>
                      <w:b/>
                      <w:bCs/>
                      <w:sz w:val="24"/>
                      <w:szCs w:val="24"/>
                    </w:rPr>
                  </w:pPr>
                  <w:r w:rsidRPr="00F80BF2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4"/>
                      <w:szCs w:val="24"/>
                    </w:rPr>
                    <w:t>Bachelor of Science</w:t>
                  </w:r>
                  <w:r w:rsidRPr="00F80BF2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: </w:t>
                  </w:r>
                  <w:r w:rsidR="005659DA" w:rsidRPr="00F80BF2">
                    <w:rPr>
                      <w:rStyle w:val="divdocumentprogramline"/>
                      <w:rFonts w:ascii="Century Gothic" w:eastAsia="Century Gothic" w:hAnsi="Century Gothic"/>
                      <w:b/>
                      <w:bCs/>
                      <w:sz w:val="24"/>
                      <w:szCs w:val="24"/>
                    </w:rPr>
                    <w:t>Game Programming and Development</w:t>
                  </w:r>
                </w:p>
                <w:p w14:paraId="4EDBA668" w14:textId="77777777" w:rsidR="00FC30BD" w:rsidRPr="00F80BF2" w:rsidRDefault="004A69BA" w:rsidP="00F80BF2">
                  <w:pPr>
                    <w:pStyle w:val="divdocumentleft-boxsectioneducationsinglecolumnpaddedline"/>
                    <w:spacing w:after="80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 w:rsidRPr="00F80BF2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0"/>
                      <w:szCs w:val="20"/>
                    </w:rPr>
                    <w:t xml:space="preserve">Southern New Hampshire University - </w:t>
                  </w:r>
                  <w:r w:rsidRPr="00F80BF2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Hooksett</w:t>
                  </w:r>
                  <w:r w:rsidRPr="00F80BF2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0"/>
                      <w:szCs w:val="20"/>
                    </w:rPr>
                    <w:t xml:space="preserve">, </w:t>
                  </w:r>
                  <w:r w:rsidRPr="00F80BF2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NH</w:t>
                  </w:r>
                </w:p>
              </w:tc>
            </w:tr>
          </w:tbl>
          <w:p w14:paraId="190504CF" w14:textId="77777777" w:rsidR="00FC30BD" w:rsidRPr="00F80BF2" w:rsidRDefault="00FC30BD">
            <w:pPr>
              <w:rPr>
                <w:vanish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C30BD" w14:paraId="3E7D9964" w14:textId="77777777" w:rsidTr="00F80BF2">
              <w:trPr>
                <w:tblCellSpacing w:w="0" w:type="dxa"/>
              </w:trPr>
              <w:tc>
                <w:tcPr>
                  <w:tcW w:w="30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9642A0" w14:textId="77777777" w:rsidR="00FC30BD" w:rsidRPr="00F80BF2" w:rsidRDefault="004A69BA" w:rsidP="00F80BF2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F86F4A0" w14:textId="77777777" w:rsidR="00FC30BD" w:rsidRDefault="0079295B" w:rsidP="00F80BF2">
                  <w:pPr>
                    <w:pStyle w:val="divdocumentleft-box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</w:t>
                  </w:r>
                  <w:r w:rsidR="00B0501C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0-07</w:t>
                  </w:r>
                  <w:r w:rsidR="006A5171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</w:t>
                  </w:r>
                </w:p>
                <w:p w14:paraId="07638BC0" w14:textId="77777777" w:rsidR="00B0501C" w:rsidRPr="00F80BF2" w:rsidRDefault="00B0501C" w:rsidP="00F80BF2">
                  <w:pPr>
                    <w:pStyle w:val="divdocumentleft-box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2021-01</w:t>
                  </w:r>
                </w:p>
                <w:p w14:paraId="10F4EE43" w14:textId="77777777" w:rsidR="003605C8" w:rsidRDefault="003605C8" w:rsidP="00F80BF2">
                  <w:pPr>
                    <w:pStyle w:val="divdocumentleft-box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 w:rsidRPr="00F80BF2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</w:t>
                  </w:r>
                  <w:r w:rsidR="00B0501C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 xml:space="preserve">01 – </w:t>
                  </w:r>
                </w:p>
                <w:p w14:paraId="1F654BF2" w14:textId="77777777" w:rsidR="00B0501C" w:rsidRPr="00B0501C" w:rsidRDefault="00B0501C" w:rsidP="00F80BF2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B0501C">
                    <w:rPr>
                      <w:rStyle w:val="divdocumentjobdates"/>
                      <w:rFonts w:ascii="Century Gothic" w:eastAsia="Century Gothic" w:hAnsi="Century Gothic"/>
                    </w:rPr>
                    <w:t>2021-07</w:t>
                  </w:r>
                </w:p>
              </w:tc>
              <w:tc>
                <w:tcPr>
                  <w:tcW w:w="52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C1F40F5" w14:textId="77777777" w:rsidR="00FC30BD" w:rsidRPr="00F80BF2" w:rsidRDefault="004A69BA" w:rsidP="00FA603B">
                  <w:pPr>
                    <w:pStyle w:val="divdocumentleft-boxemptycellParagraph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60BB9C4" w14:textId="77777777" w:rsidR="00FC30BD" w:rsidRPr="00F80BF2" w:rsidRDefault="004A69BA" w:rsidP="00F80BF2">
                  <w:pPr>
                    <w:pStyle w:val="divdocumentleft-boxsectioneducationsinglecolumnpaddedline"/>
                    <w:spacing w:after="80"/>
                    <w:ind w:right="300"/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4"/>
                      <w:szCs w:val="24"/>
                    </w:rPr>
                  </w:pPr>
                  <w:r w:rsidRPr="00F80BF2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4"/>
                      <w:szCs w:val="24"/>
                    </w:rPr>
                    <w:t>Certification</w:t>
                  </w:r>
                  <w:r w:rsidR="005659DA" w:rsidRPr="00F80BF2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4"/>
                      <w:szCs w:val="24"/>
                    </w:rPr>
                    <w:t>:</w:t>
                  </w:r>
                  <w:r w:rsidRPr="00F80BF2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4"/>
                      <w:szCs w:val="24"/>
                    </w:rPr>
                    <w:t xml:space="preserve"> U</w:t>
                  </w:r>
                  <w:r w:rsidR="005659DA" w:rsidRPr="00F80BF2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4"/>
                      <w:szCs w:val="24"/>
                    </w:rPr>
                    <w:t>ser Experience</w:t>
                  </w:r>
                  <w:r w:rsidRPr="00F80BF2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4"/>
                      <w:szCs w:val="24"/>
                    </w:rPr>
                    <w:t xml:space="preserve"> Design</w:t>
                  </w:r>
                </w:p>
                <w:p w14:paraId="2AE267F9" w14:textId="77777777" w:rsidR="00B0501C" w:rsidRDefault="00B0501C" w:rsidP="00F80BF2">
                  <w:pPr>
                    <w:pStyle w:val="divdocumentleft-boxsectioneducationsinglecolumnpaddedline"/>
                    <w:spacing w:after="80"/>
                    <w:ind w:right="300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  <w:r w:rsidRPr="00F80BF2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0"/>
                      <w:szCs w:val="20"/>
                    </w:rPr>
                    <w:t>Kenzie Academy</w:t>
                  </w:r>
                  <w:r w:rsidR="006A5171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0"/>
                      <w:szCs w:val="20"/>
                    </w:rPr>
                    <w:t xml:space="preserve">/ SNHU, academic certificate 12-month program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0"/>
                      <w:szCs w:val="20"/>
                    </w:rPr>
                    <w:t xml:space="preserve">- </w:t>
                  </w:r>
                  <w:r w:rsidRPr="00F80BF2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(remote)</w:t>
                  </w:r>
                </w:p>
                <w:p w14:paraId="4ABB9825" w14:textId="77777777" w:rsidR="003605C8" w:rsidRPr="00F80BF2" w:rsidRDefault="003605C8" w:rsidP="00F80BF2">
                  <w:pPr>
                    <w:pStyle w:val="divdocumentleft-boxsectioneducationsinglecolumnpaddedline"/>
                    <w:spacing w:after="80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 w:rsidRPr="00F80BF2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4"/>
                      <w:szCs w:val="24"/>
                    </w:rPr>
                    <w:t xml:space="preserve">Certification: User Experience Engineering  </w:t>
                  </w:r>
                </w:p>
                <w:p w14:paraId="19C8915F" w14:textId="77777777" w:rsidR="00FC30BD" w:rsidRPr="00F80BF2" w:rsidRDefault="006A5171" w:rsidP="00F80BF2">
                  <w:pPr>
                    <w:pStyle w:val="divdocumentleft-boxsectioneducationsinglecolumnpaddedline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0"/>
                      <w:szCs w:val="20"/>
                    </w:rPr>
                  </w:pPr>
                  <w:r w:rsidRPr="00F80BF2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0"/>
                      <w:szCs w:val="20"/>
                    </w:rPr>
                    <w:t>Kenzie Academy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0"/>
                      <w:szCs w:val="20"/>
                    </w:rPr>
                    <w:t xml:space="preserve">/ SNHU, academic certificate 12-month program - </w:t>
                  </w:r>
                  <w:r w:rsidRPr="00F80BF2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(remote</w:t>
                  </w:r>
                </w:p>
              </w:tc>
            </w:tr>
          </w:tbl>
          <w:p w14:paraId="73726DC9" w14:textId="77777777" w:rsidR="00FC30BD" w:rsidRPr="00F80BF2" w:rsidRDefault="00FC30BD">
            <w:pPr>
              <w:rPr>
                <w:vanish/>
              </w:rPr>
            </w:pPr>
          </w:p>
          <w:p w14:paraId="07EABDC5" w14:textId="77777777" w:rsidR="00FC30BD" w:rsidRPr="00F80BF2" w:rsidRDefault="00FC30BD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</w:p>
          <w:p w14:paraId="537EEAE2" w14:textId="77777777" w:rsidR="00FC30BD" w:rsidRPr="00F80BF2" w:rsidRDefault="004A69BA" w:rsidP="00F80BF2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</w:pPr>
            <w:r w:rsidRPr="00F80BF2"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  <w:t xml:space="preserve">UX Designer / UI </w:t>
            </w:r>
            <w:r w:rsidR="004479C2"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  <w:t>Academic</w:t>
            </w:r>
            <w:r w:rsidR="003605C8" w:rsidRPr="00F80BF2"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  <w:t xml:space="preserve"> Experience</w:t>
            </w:r>
          </w:p>
          <w:p w14:paraId="4705C268" w14:textId="77777777" w:rsidR="00FC30BD" w:rsidRPr="00F80BF2" w:rsidRDefault="004A69BA" w:rsidP="00F80BF2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20"/>
              <w:gridCol w:w="6440"/>
            </w:tblGrid>
            <w:tr w:rsidR="003605C8" w14:paraId="64535B88" w14:textId="77777777" w:rsidTr="00F80BF2">
              <w:trPr>
                <w:tblCellSpacing w:w="0" w:type="dxa"/>
              </w:trPr>
              <w:tc>
                <w:tcPr>
                  <w:tcW w:w="52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2FFF59C" w14:textId="77777777" w:rsidR="003605C8" w:rsidRPr="00F80BF2" w:rsidRDefault="003605C8" w:rsidP="00FA603B">
                  <w:pPr>
                    <w:pStyle w:val="divdocumentleft-boxemptycellParagraph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7E35BD" w14:textId="77777777" w:rsidR="003605C8" w:rsidRPr="00F80BF2" w:rsidRDefault="003605C8" w:rsidP="00F80BF2">
                  <w:pPr>
                    <w:pStyle w:val="divdocumentleft-boxsectionexperiencesinglecolumnpaddedline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UI/UX Developer </w:t>
                  </w:r>
                  <w:r w:rsidR="00186F7B"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– </w:t>
                  </w:r>
                  <w:r w:rsidR="00186F7B"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</w:rPr>
                    <w:t>LORE</w:t>
                  </w:r>
                  <w:r w:rsidR="00186F7B"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04-2021 – 07-2021</w:t>
                  </w:r>
                </w:p>
                <w:p w14:paraId="34E08C39" w14:textId="77777777" w:rsidR="003605C8" w:rsidRPr="00F80BF2" w:rsidRDefault="003605C8" w:rsidP="00F80BF2">
                  <w:pPr>
                    <w:pStyle w:val="divdocumentli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Project Manager, UI </w:t>
                  </w:r>
                  <w:r w:rsidR="00523590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</w:t>
                  </w: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evelopment, and </w:t>
                  </w:r>
                  <w:r w:rsidR="00523590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</w:t>
                  </w: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esigner</w:t>
                  </w:r>
                </w:p>
                <w:p w14:paraId="2570243A" w14:textId="77777777" w:rsidR="003605C8" w:rsidRPr="00F80BF2" w:rsidRDefault="00B27BC9" w:rsidP="00F80BF2">
                  <w:pPr>
                    <w:pStyle w:val="divdocumentli"/>
                    <w:numPr>
                      <w:ilvl w:val="0"/>
                      <w:numId w:val="3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Led t</w:t>
                  </w:r>
                  <w:r w:rsidR="003605C8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eam of 5</w:t>
                  </w:r>
                  <w:r w:rsidR="004479C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</w:t>
                  </w:r>
                  <w:r w:rsidR="003605C8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develop a mobile app for D&amp;D </w:t>
                  </w:r>
                  <w:proofErr w:type="gramStart"/>
                  <w:r w:rsidR="003605C8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enthusiast</w:t>
                  </w:r>
                  <w:proofErr w:type="gramEnd"/>
                  <w:r w:rsidR="003605C8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better maintain playability.</w:t>
                  </w:r>
                </w:p>
                <w:p w14:paraId="5A2A7D6A" w14:textId="77777777" w:rsidR="003605C8" w:rsidRPr="00F80BF2" w:rsidRDefault="004479C2" w:rsidP="00F80BF2">
                  <w:pPr>
                    <w:pStyle w:val="divdocumentli"/>
                    <w:numPr>
                      <w:ilvl w:val="0"/>
                      <w:numId w:val="3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</w:t>
                  </w:r>
                  <w:r w:rsidR="003605C8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evelop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ed</w:t>
                  </w:r>
                  <w:r w:rsidR="003605C8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React while also utilizing vanilla JavaScript for carousals and </w:t>
                  </w:r>
                  <w:r w:rsidR="00B27BC9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sign-ups.</w:t>
                  </w:r>
                </w:p>
                <w:p w14:paraId="2B1A3C20" w14:textId="77777777" w:rsidR="003605C8" w:rsidRPr="00F80BF2" w:rsidRDefault="003605C8" w:rsidP="00F80BF2">
                  <w:pPr>
                    <w:pStyle w:val="divdocumentli"/>
                    <w:numPr>
                      <w:ilvl w:val="0"/>
                      <w:numId w:val="3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Improved and expanded project platforms using JavaScript to develop rich User Interfaces.</w:t>
                  </w:r>
                </w:p>
                <w:p w14:paraId="288171B1" w14:textId="77777777" w:rsidR="003605C8" w:rsidRPr="00F80BF2" w:rsidRDefault="003605C8" w:rsidP="00F80BF2">
                  <w:pPr>
                    <w:pStyle w:val="divdocumentli"/>
                    <w:numPr>
                      <w:ilvl w:val="0"/>
                      <w:numId w:val="3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Analyzed existing interfaces to detect user pain points, recommending design changes and iterative updates to team members.</w:t>
                  </w:r>
                </w:p>
                <w:p w14:paraId="08F35385" w14:textId="77777777" w:rsidR="003605C8" w:rsidRPr="00F80BF2" w:rsidRDefault="003605C8" w:rsidP="00F80BF2">
                  <w:pPr>
                    <w:pStyle w:val="divdocumentli"/>
                    <w:numPr>
                      <w:ilvl w:val="0"/>
                      <w:numId w:val="3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Collaborated with teammates to deliver valuable features meeting business and customer needs.</w:t>
                  </w:r>
                </w:p>
                <w:p w14:paraId="79D7BBFA" w14:textId="77777777" w:rsidR="003605C8" w:rsidRPr="00F80BF2" w:rsidRDefault="003605C8" w:rsidP="00F80BF2">
                  <w:pPr>
                    <w:pStyle w:val="divdocumentli"/>
                    <w:numPr>
                      <w:ilvl w:val="0"/>
                      <w:numId w:val="3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Developed Application UIs via emerging Front</w:t>
                  </w:r>
                  <w:r w:rsidR="00B27BC9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-e</w:t>
                  </w: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nd Technologies such as React, JavaScript, and CSS </w:t>
                  </w:r>
                </w:p>
              </w:tc>
            </w:tr>
          </w:tbl>
          <w:p w14:paraId="6CEB5808" w14:textId="77777777" w:rsidR="00FC30BD" w:rsidRPr="00F80BF2" w:rsidRDefault="00FC30BD">
            <w:pPr>
              <w:rPr>
                <w:vanish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20"/>
              <w:gridCol w:w="6440"/>
            </w:tblGrid>
            <w:tr w:rsidR="003605C8" w14:paraId="64F2D492" w14:textId="77777777" w:rsidTr="00F80BF2">
              <w:trPr>
                <w:tblCellSpacing w:w="0" w:type="dxa"/>
              </w:trPr>
              <w:tc>
                <w:tcPr>
                  <w:tcW w:w="52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B9D0CC4" w14:textId="77777777" w:rsidR="003605C8" w:rsidRPr="00F80BF2" w:rsidRDefault="003605C8" w:rsidP="00FA603B">
                  <w:pPr>
                    <w:pStyle w:val="divdocumentleft-boxemptycellParagraph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2FF775E" w14:textId="77777777" w:rsidR="003605C8" w:rsidRPr="00F80BF2" w:rsidRDefault="003605C8" w:rsidP="00F80BF2">
                  <w:pPr>
                    <w:pStyle w:val="divdocumentleft-boxsectionexperiencesinglecolumnpaddedline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</w:p>
                <w:p w14:paraId="4D934BE1" w14:textId="77777777" w:rsidR="003605C8" w:rsidRPr="00F80BF2" w:rsidRDefault="003605C8" w:rsidP="00F80BF2">
                  <w:pPr>
                    <w:pStyle w:val="divdocumentleft-boxsectionexperiencesinglecolumnpaddedline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UX Designer </w:t>
                  </w:r>
                  <w:r w:rsidR="003C0E7E"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–</w:t>
                  </w: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  <w:r w:rsidR="00320D32"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</w:rPr>
                    <w:t>Infin</w:t>
                  </w:r>
                  <w:r w:rsidR="003C0E7E"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</w:rPr>
                    <w:t>8</w:t>
                  </w: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06-2020 – 12-2021 </w:t>
                  </w:r>
                </w:p>
                <w:p w14:paraId="26D2E4F6" w14:textId="77777777" w:rsidR="003605C8" w:rsidRPr="00F80BF2" w:rsidRDefault="003605C8" w:rsidP="00F80BF2">
                  <w:pPr>
                    <w:pStyle w:val="divdocumentli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Project </w:t>
                  </w:r>
                  <w:r w:rsidR="00523590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M</w:t>
                  </w: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anager, </w:t>
                  </w:r>
                  <w:r w:rsidR="00523590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</w:t>
                  </w: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esigner, </w:t>
                  </w:r>
                  <w:r w:rsidR="00523590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R</w:t>
                  </w: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esearcher, and interviewer</w:t>
                  </w:r>
                </w:p>
                <w:p w14:paraId="03A66C44" w14:textId="77777777" w:rsidR="003605C8" w:rsidRPr="00F80BF2" w:rsidRDefault="003605C8" w:rsidP="00F80BF2">
                  <w:pPr>
                    <w:pStyle w:val="divdocumentli"/>
                    <w:numPr>
                      <w:ilvl w:val="0"/>
                      <w:numId w:val="4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Created mobile app that helps non-profit organizations utilize community to</w:t>
                  </w:r>
                  <w:r w:rsidR="00B27BC9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organize dealings.</w:t>
                  </w:r>
                </w:p>
                <w:p w14:paraId="22941757" w14:textId="77777777" w:rsidR="003605C8" w:rsidRPr="00F80BF2" w:rsidRDefault="002A05EB" w:rsidP="00F80BF2">
                  <w:pPr>
                    <w:pStyle w:val="divdocumentli"/>
                    <w:numPr>
                      <w:ilvl w:val="0"/>
                      <w:numId w:val="4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Utilized interview techniques to understand what the users would like in an app.  </w:t>
                  </w:r>
                </w:p>
                <w:p w14:paraId="265025A5" w14:textId="77777777" w:rsidR="003605C8" w:rsidRPr="00F80BF2" w:rsidRDefault="003605C8" w:rsidP="00F80BF2">
                  <w:pPr>
                    <w:pStyle w:val="divdocumentli"/>
                    <w:numPr>
                      <w:ilvl w:val="0"/>
                      <w:numId w:val="4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Monitored emerging UX design trends and practices for useful techniques and cutting-edge developments suitable for integration into future projects.</w:t>
                  </w:r>
                </w:p>
                <w:p w14:paraId="6BC0F7E4" w14:textId="77777777" w:rsidR="003605C8" w:rsidRPr="00F80BF2" w:rsidRDefault="003605C8" w:rsidP="00F80BF2">
                  <w:pPr>
                    <w:pStyle w:val="divdocumentli"/>
                    <w:numPr>
                      <w:ilvl w:val="0"/>
                      <w:numId w:val="4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Performed</w:t>
                  </w:r>
                  <w:r w:rsidR="002A05EB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testing to understand how the users interacted with the UI design</w:t>
                  </w:r>
                </w:p>
              </w:tc>
            </w:tr>
          </w:tbl>
          <w:p w14:paraId="52D1D0DC" w14:textId="77777777" w:rsidR="00FC30BD" w:rsidRPr="00F80BF2" w:rsidRDefault="00FC30BD">
            <w:pPr>
              <w:rPr>
                <w:vanish/>
              </w:rPr>
            </w:pPr>
          </w:p>
          <w:p w14:paraId="5646705F" w14:textId="77777777" w:rsidR="00FC30BD" w:rsidRPr="00F80BF2" w:rsidRDefault="00FC30BD">
            <w:pPr>
              <w:rPr>
                <w:vanish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20"/>
              <w:gridCol w:w="6440"/>
            </w:tblGrid>
            <w:tr w:rsidR="00B27BC9" w14:paraId="0FB4C230" w14:textId="77777777" w:rsidTr="00F80BF2">
              <w:trPr>
                <w:tblCellSpacing w:w="0" w:type="dxa"/>
              </w:trPr>
              <w:tc>
                <w:tcPr>
                  <w:tcW w:w="52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751CE4B" w14:textId="77777777" w:rsidR="00B27BC9" w:rsidRPr="00F80BF2" w:rsidRDefault="00B27BC9" w:rsidP="00F80BF2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shd w:val="clear" w:color="auto" w:fill="auto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863EEA9" w14:textId="77777777" w:rsidR="00B27BC9" w:rsidRPr="00F80BF2" w:rsidRDefault="00B27BC9" w:rsidP="00F80BF2">
                  <w:pPr>
                    <w:pStyle w:val="divdocumentleft-boxsectionexperiencesinglecolumnpaddedline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UX Design</w:t>
                  </w:r>
                  <w:r w:rsidR="0002231A"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er</w:t>
                  </w: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- </w:t>
                  </w: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</w:rPr>
                    <w:t>Haystack!</w:t>
                  </w: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  <w:r w:rsidRPr="00F80BF2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10-2021 – 01-2021</w:t>
                  </w:r>
                </w:p>
                <w:p w14:paraId="4F83A0DA" w14:textId="77777777" w:rsidR="00B27BC9" w:rsidRPr="00F80BF2" w:rsidRDefault="00B27BC9" w:rsidP="00F80BF2">
                  <w:pPr>
                    <w:pStyle w:val="divdocumentli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Project </w:t>
                  </w:r>
                  <w:r w:rsidR="003F39D4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M</w:t>
                  </w: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anager and </w:t>
                  </w:r>
                  <w:r w:rsidR="003F39D4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</w:t>
                  </w:r>
                  <w:r w:rsidRPr="00F80BF2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esigner.</w:t>
                  </w:r>
                </w:p>
                <w:p w14:paraId="07BEA14B" w14:textId="77777777" w:rsidR="00B27BC9" w:rsidRPr="00F80BF2" w:rsidRDefault="00B27BC9" w:rsidP="00F80BF2">
                  <w:pPr>
                    <w:pStyle w:val="divdocumentli"/>
                    <w:numPr>
                      <w:ilvl w:val="0"/>
                      <w:numId w:val="6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Created sign-in page, universal loading screens, and tutorial.</w:t>
                  </w:r>
                </w:p>
                <w:p w14:paraId="373E6269" w14:textId="77777777" w:rsidR="00B27BC9" w:rsidRPr="00F80BF2" w:rsidRDefault="00B27BC9" w:rsidP="00F80BF2">
                  <w:pPr>
                    <w:pStyle w:val="divdocumentli"/>
                    <w:numPr>
                      <w:ilvl w:val="0"/>
                      <w:numId w:val="6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Spearheaded team of 6 peers developing scavenger hunt mobile game in 4 weeks.</w:t>
                  </w:r>
                </w:p>
                <w:p w14:paraId="6F521768" w14:textId="77777777" w:rsidR="00B27BC9" w:rsidRPr="00F80BF2" w:rsidRDefault="00B27BC9" w:rsidP="00F80BF2">
                  <w:pPr>
                    <w:pStyle w:val="divdocumentli"/>
                    <w:numPr>
                      <w:ilvl w:val="0"/>
                      <w:numId w:val="6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Designed elevated with brand-right, creative design to achieve marketing and merchant objectives.</w:t>
                  </w:r>
                </w:p>
                <w:p w14:paraId="3B58D2A3" w14:textId="77777777" w:rsidR="00B27BC9" w:rsidRPr="00F80BF2" w:rsidRDefault="00B27BC9" w:rsidP="00F80BF2">
                  <w:pPr>
                    <w:pStyle w:val="divdocumentli"/>
                    <w:numPr>
                      <w:ilvl w:val="0"/>
                      <w:numId w:val="6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Utilized AR so the camera could be dimmed while saving battery life.</w:t>
                  </w:r>
                </w:p>
                <w:p w14:paraId="599599BF" w14:textId="77777777" w:rsidR="00B27BC9" w:rsidRPr="00F80BF2" w:rsidRDefault="00B27BC9" w:rsidP="00F80BF2">
                  <w:pPr>
                    <w:pStyle w:val="divdocumentli"/>
                    <w:numPr>
                      <w:ilvl w:val="0"/>
                      <w:numId w:val="6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Demonstrated respect, friendliness, and willingness to help wherever needed</w:t>
                  </w:r>
                  <w:r w:rsidR="000D30E4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make sure </w:t>
                  </w:r>
                  <w:proofErr w:type="gramStart"/>
                  <w:r w:rsidR="000D30E4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team</w:t>
                  </w:r>
                  <w:proofErr w:type="gramEnd"/>
                  <w:r w:rsidR="000D30E4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was on track and communicated.</w:t>
                  </w:r>
                </w:p>
                <w:p w14:paraId="5B3808C1" w14:textId="77777777" w:rsidR="00B27BC9" w:rsidRPr="00F80BF2" w:rsidRDefault="000D30E4" w:rsidP="00F80BF2">
                  <w:pPr>
                    <w:pStyle w:val="divdocumentli"/>
                    <w:numPr>
                      <w:ilvl w:val="0"/>
                      <w:numId w:val="6"/>
                    </w:numPr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Learned</w:t>
                  </w:r>
                  <w:r w:rsidR="003F39D4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7148C1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Trello and </w:t>
                  </w:r>
                  <w:r w:rsidR="00B27BC9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applied</w:t>
                  </w:r>
                  <w:r w:rsidR="007148C1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27BC9" w:rsidRPr="00F80BF2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to daily tasks, improving efficiency and productivity.</w:t>
                  </w:r>
                </w:p>
              </w:tc>
            </w:tr>
          </w:tbl>
          <w:p w14:paraId="248A5865" w14:textId="77777777" w:rsidR="00FC30BD" w:rsidRPr="00F80BF2" w:rsidRDefault="00FC30BD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</w:p>
          <w:p w14:paraId="6A6DF3EE" w14:textId="77777777" w:rsidR="00FC30BD" w:rsidRPr="00F80BF2" w:rsidRDefault="004A69BA" w:rsidP="00F80BF2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</w:pPr>
            <w:r w:rsidRPr="00F80BF2"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  <w:t xml:space="preserve">Work </w:t>
            </w:r>
            <w:r w:rsidR="00B27BC9" w:rsidRPr="00F80BF2"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  <w:t>Experience</w:t>
            </w:r>
            <w:r w:rsidRPr="00F80BF2"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28"/>
                <w:szCs w:val="28"/>
              </w:rPr>
              <w:t xml:space="preserve"> </w:t>
            </w:r>
            <w:r w:rsidRPr="00F80BF2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8"/>
                <w:szCs w:val="28"/>
              </w:rPr>
              <w:t> </w:t>
            </w:r>
          </w:p>
          <w:p w14:paraId="1733D81E" w14:textId="249FAED1" w:rsidR="00FC30BD" w:rsidRPr="00F80BF2" w:rsidRDefault="00B27BC9" w:rsidP="00F80BF2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right="300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i/>
                <w:iCs/>
                <w:color w:val="343434"/>
                <w:spacing w:val="4"/>
              </w:rPr>
              <w:t xml:space="preserve"> </w:t>
            </w:r>
            <w:r w:rsidR="007326D8">
              <w:rPr>
                <w:rStyle w:val="Strong1"/>
                <w:rFonts w:ascii="Century Gothic" w:eastAsia="Century Gothic" w:hAnsi="Century Gothic" w:cs="Century Gothic"/>
                <w:b/>
                <w:bCs/>
                <w:i/>
                <w:iCs/>
                <w:color w:val="343434"/>
                <w:spacing w:val="4"/>
              </w:rPr>
              <w:t xml:space="preserve">   </w:t>
            </w:r>
            <w:r w:rsidR="004A69BA"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</w:rPr>
              <w:t>Chili's Bar and Grill</w:t>
            </w:r>
            <w:r w:rsidR="003C0E7E"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</w:rPr>
              <w:t xml:space="preserve"> 2002 – 2012</w:t>
            </w:r>
            <w:r w:rsidR="00A40BF0"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</w:rPr>
              <w:t>,</w:t>
            </w:r>
            <w:r w:rsidR="003C0E7E"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</w:rPr>
              <w:t xml:space="preserve"> 2015 - 2018</w:t>
            </w:r>
          </w:p>
          <w:p w14:paraId="3AF6A488" w14:textId="7397D54F" w:rsidR="00FC30BD" w:rsidRPr="00F80BF2" w:rsidRDefault="00B27BC9" w:rsidP="00F80BF2">
            <w:pPr>
              <w:pStyle w:val="p"/>
              <w:spacing w:line="360" w:lineRule="atLeast"/>
              <w:ind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 </w:t>
            </w:r>
            <w:r w:rsidR="007326D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   </w:t>
            </w:r>
            <w:r w:rsidR="004A69BA"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General Manager</w:t>
            </w:r>
          </w:p>
          <w:p w14:paraId="2312C0A3" w14:textId="261260C6" w:rsidR="004A69BA" w:rsidRPr="00F80BF2" w:rsidRDefault="00B27BC9" w:rsidP="00F80BF2">
            <w:pPr>
              <w:pStyle w:val="p"/>
              <w:spacing w:line="360" w:lineRule="atLeast"/>
              <w:ind w:right="300"/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r w:rsidRPr="00F80BF2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 xml:space="preserve"> </w:t>
            </w:r>
            <w:r w:rsidR="007326D8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 xml:space="preserve">   </w:t>
            </w:r>
            <w:r w:rsidR="004A69BA" w:rsidRPr="00F80BF2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>Dallas, Irving, Cedar Park, Round Rock, Frisco</w:t>
            </w:r>
            <w:r w:rsidR="00A40BF0" w:rsidRPr="00F80BF2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>, San Antonio</w:t>
            </w:r>
            <w:r w:rsidR="004A69BA" w:rsidRPr="00F80BF2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>.</w:t>
            </w:r>
          </w:p>
          <w:p w14:paraId="2174EEC7" w14:textId="77777777" w:rsidR="00BF76E5" w:rsidRPr="00F80BF2" w:rsidRDefault="00BF76E5" w:rsidP="00F80BF2">
            <w:pPr>
              <w:pStyle w:val="ListParagraph"/>
              <w:numPr>
                <w:ilvl w:val="0"/>
                <w:numId w:val="12"/>
              </w:numPr>
              <w:ind w:right="300"/>
              <w:textAlignment w:val="baseline"/>
              <w:rPr>
                <w:rFonts w:ascii="Century Gothic" w:hAnsi="Century Gothic"/>
                <w:color w:val="343434"/>
                <w:sz w:val="22"/>
                <w:szCs w:val="22"/>
              </w:rPr>
            </w:pPr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>Partnered quarterly with GMs in my region to make sure they were prepared for demands.</w:t>
            </w:r>
          </w:p>
          <w:p w14:paraId="1DF91FA9" w14:textId="77777777" w:rsidR="00BF76E5" w:rsidRPr="00F80BF2" w:rsidRDefault="00BF76E5" w:rsidP="00F80BF2">
            <w:pPr>
              <w:numPr>
                <w:ilvl w:val="0"/>
                <w:numId w:val="12"/>
              </w:numPr>
              <w:ind w:right="300"/>
              <w:textAlignment w:val="baseline"/>
              <w:rPr>
                <w:rFonts w:ascii="Century Gothic" w:hAnsi="Century Gothic"/>
                <w:color w:val="343434"/>
                <w:sz w:val="22"/>
                <w:szCs w:val="22"/>
              </w:rPr>
            </w:pPr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 xml:space="preserve">Established and administered annual budget with controls to prevent overages, minimize burn rate and support sustainability </w:t>
            </w:r>
            <w:proofErr w:type="gramStart"/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>objectives</w:t>
            </w:r>
            <w:proofErr w:type="gramEnd"/>
          </w:p>
          <w:p w14:paraId="7940684A" w14:textId="77777777" w:rsidR="00BF76E5" w:rsidRPr="00F80BF2" w:rsidRDefault="00BF76E5" w:rsidP="00F80BF2">
            <w:pPr>
              <w:numPr>
                <w:ilvl w:val="0"/>
                <w:numId w:val="12"/>
              </w:numPr>
              <w:ind w:right="300"/>
              <w:textAlignment w:val="baseline"/>
              <w:rPr>
                <w:rFonts w:ascii="Century Gothic" w:hAnsi="Century Gothic"/>
                <w:color w:val="343434"/>
                <w:sz w:val="22"/>
                <w:szCs w:val="22"/>
              </w:rPr>
            </w:pPr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 xml:space="preserve">Organized budgets, oversaw P&amp;Ls and achieved margin targets consistently to stay on track with growth </w:t>
            </w:r>
            <w:proofErr w:type="gramStart"/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>plans</w:t>
            </w:r>
            <w:proofErr w:type="gramEnd"/>
          </w:p>
          <w:p w14:paraId="36EDCD2E" w14:textId="77777777" w:rsidR="00BF76E5" w:rsidRPr="00F80BF2" w:rsidRDefault="2D2EA7B5" w:rsidP="00F80BF2">
            <w:pPr>
              <w:numPr>
                <w:ilvl w:val="0"/>
                <w:numId w:val="12"/>
              </w:numPr>
              <w:ind w:right="300"/>
              <w:textAlignment w:val="baseline"/>
              <w:rPr>
                <w:rFonts w:ascii="Century Gothic" w:hAnsi="Century Gothic"/>
                <w:color w:val="343434"/>
                <w:sz w:val="22"/>
                <w:szCs w:val="22"/>
              </w:rPr>
            </w:pPr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 xml:space="preserve">Designed modern employee recognition program which boosted productivity and improved </w:t>
            </w:r>
            <w:proofErr w:type="gramStart"/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>morale</w:t>
            </w:r>
            <w:proofErr w:type="gramEnd"/>
          </w:p>
          <w:p w14:paraId="5BE51F92" w14:textId="77777777" w:rsidR="00BF76E5" w:rsidRPr="00F80BF2" w:rsidRDefault="00BF76E5" w:rsidP="00F80BF2">
            <w:pPr>
              <w:pStyle w:val="ListParagraph"/>
              <w:numPr>
                <w:ilvl w:val="0"/>
                <w:numId w:val="12"/>
              </w:numPr>
              <w:ind w:right="300"/>
              <w:textAlignment w:val="baseline"/>
              <w:rPr>
                <w:rFonts w:ascii="Century Gothic" w:hAnsi="Century Gothic"/>
                <w:color w:val="343434"/>
                <w:sz w:val="22"/>
                <w:szCs w:val="22"/>
              </w:rPr>
            </w:pPr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 xml:space="preserve">Maximized efficiency by coaching and mentoring personnel on management principles, industry practices, company procedures and technology </w:t>
            </w:r>
            <w:proofErr w:type="gramStart"/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>systems</w:t>
            </w:r>
            <w:proofErr w:type="gramEnd"/>
          </w:p>
          <w:p w14:paraId="7FF91746" w14:textId="77777777" w:rsidR="00BF76E5" w:rsidRPr="00F80BF2" w:rsidRDefault="00BF76E5" w:rsidP="00F80BF2">
            <w:pPr>
              <w:pStyle w:val="p"/>
              <w:spacing w:line="360" w:lineRule="atLeast"/>
              <w:ind w:right="300"/>
              <w:rPr>
                <w:rStyle w:val="em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  <w:p w14:paraId="11FEE692" w14:textId="77777777" w:rsidR="00FA603B" w:rsidRPr="00F80BF2" w:rsidRDefault="00FA603B" w:rsidP="00F80BF2">
            <w:pPr>
              <w:pStyle w:val="p"/>
              <w:spacing w:line="360" w:lineRule="atLeast"/>
              <w:ind w:left="212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14:paraId="7AE0388A" w14:textId="0D4D9FCB" w:rsidR="00FC30BD" w:rsidRPr="00F80BF2" w:rsidRDefault="00B27BC9" w:rsidP="00F80BF2">
            <w:pPr>
              <w:pStyle w:val="p"/>
              <w:spacing w:line="360" w:lineRule="atLeast"/>
              <w:ind w:right="300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</w:rPr>
              <w:t xml:space="preserve"> </w:t>
            </w:r>
            <w:r w:rsidR="007326D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</w:rPr>
              <w:t xml:space="preserve">   </w:t>
            </w:r>
            <w:r w:rsidR="004A69BA"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</w:rPr>
              <w:t>Longhorn Steakhouse</w:t>
            </w:r>
            <w:r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</w:rPr>
              <w:t xml:space="preserve"> </w:t>
            </w:r>
            <w:r w:rsidR="003C0E7E"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</w:rPr>
              <w:t>2012 - 2015</w:t>
            </w:r>
          </w:p>
          <w:p w14:paraId="06E60D9B" w14:textId="54C91EE9" w:rsidR="00FC30BD" w:rsidRPr="00F80BF2" w:rsidRDefault="00B27BC9" w:rsidP="00F80BF2">
            <w:pPr>
              <w:pStyle w:val="p"/>
              <w:spacing w:line="360" w:lineRule="atLeast"/>
              <w:ind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 </w:t>
            </w:r>
            <w:r w:rsidR="007326D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   </w:t>
            </w:r>
            <w:r w:rsidR="004A69BA" w:rsidRPr="00F80BF2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Assistant GM and Culinary Manager</w:t>
            </w:r>
          </w:p>
          <w:p w14:paraId="42A4B65F" w14:textId="0D51DE0C" w:rsidR="00FC30BD" w:rsidRPr="00F80BF2" w:rsidRDefault="00B27BC9" w:rsidP="00F80BF2">
            <w:pPr>
              <w:pStyle w:val="p"/>
              <w:spacing w:line="360" w:lineRule="atLeast"/>
              <w:ind w:right="300"/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r w:rsidRPr="00F80BF2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 xml:space="preserve"> </w:t>
            </w:r>
            <w:r w:rsidR="007326D8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 xml:space="preserve">   </w:t>
            </w:r>
            <w:r w:rsidR="004A69BA" w:rsidRPr="00F80BF2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>Round Rock, Georgetown, Sunset Valley</w:t>
            </w:r>
            <w:r w:rsidR="00CB4C9A" w:rsidRPr="00F80BF2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>, Cedar Park</w:t>
            </w:r>
            <w:r w:rsidR="004A69BA" w:rsidRPr="00F80BF2">
              <w:rPr>
                <w:rStyle w:val="em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  <w:t>.</w:t>
            </w:r>
          </w:p>
          <w:p w14:paraId="43F523CB" w14:textId="77777777" w:rsidR="00BF76E5" w:rsidRPr="00F80BF2" w:rsidRDefault="0021481F" w:rsidP="00F80BF2">
            <w:pPr>
              <w:pStyle w:val="ListParagraph"/>
              <w:numPr>
                <w:ilvl w:val="0"/>
                <w:numId w:val="12"/>
              </w:numPr>
              <w:ind w:right="300"/>
              <w:textAlignment w:val="baseline"/>
              <w:rPr>
                <w:rFonts w:ascii="Century Gothic" w:hAnsi="Century Gothic"/>
                <w:color w:val="343434"/>
                <w:sz w:val="22"/>
                <w:szCs w:val="22"/>
              </w:rPr>
            </w:pPr>
            <w:r>
              <w:rPr>
                <w:rFonts w:ascii="Century Gothic" w:hAnsi="Century Gothic"/>
                <w:color w:val="343434"/>
                <w:sz w:val="22"/>
                <w:szCs w:val="22"/>
              </w:rPr>
              <w:t xml:space="preserve">Created division charts for </w:t>
            </w:r>
            <w:r w:rsidR="2D2EA7B5" w:rsidRPr="00F80BF2">
              <w:rPr>
                <w:rFonts w:ascii="Century Gothic" w:hAnsi="Century Gothic"/>
                <w:color w:val="343434"/>
                <w:sz w:val="22"/>
                <w:szCs w:val="22"/>
              </w:rPr>
              <w:t>organization and cleanliness.</w:t>
            </w:r>
          </w:p>
          <w:p w14:paraId="2E6AEEF3" w14:textId="77777777" w:rsidR="00BF76E5" w:rsidRPr="00F80BF2" w:rsidRDefault="0079295B" w:rsidP="00F80BF2">
            <w:pPr>
              <w:pStyle w:val="ListParagraph"/>
              <w:numPr>
                <w:ilvl w:val="0"/>
                <w:numId w:val="12"/>
              </w:numPr>
              <w:ind w:right="300"/>
              <w:textAlignment w:val="baseline"/>
              <w:rPr>
                <w:rFonts w:ascii="Century Gothic" w:hAnsi="Century Gothic"/>
                <w:color w:val="343434"/>
                <w:sz w:val="22"/>
                <w:szCs w:val="22"/>
              </w:rPr>
            </w:pPr>
            <w:r>
              <w:rPr>
                <w:rFonts w:ascii="Century Gothic" w:hAnsi="Century Gothic"/>
                <w:color w:val="343434"/>
                <w:sz w:val="22"/>
                <w:szCs w:val="22"/>
              </w:rPr>
              <w:t xml:space="preserve">Increased kitchen moral by </w:t>
            </w:r>
            <w:r w:rsidR="2D2EA7B5" w:rsidRPr="00F80BF2">
              <w:rPr>
                <w:rFonts w:ascii="Century Gothic" w:hAnsi="Century Gothic"/>
                <w:color w:val="343434"/>
                <w:sz w:val="22"/>
                <w:szCs w:val="22"/>
              </w:rPr>
              <w:t>area competitions</w:t>
            </w:r>
            <w:r w:rsidR="0021481F">
              <w:rPr>
                <w:rFonts w:ascii="Century Gothic" w:hAnsi="Century Gothic"/>
                <w:color w:val="343434"/>
                <w:sz w:val="22"/>
                <w:szCs w:val="22"/>
              </w:rPr>
              <w:t xml:space="preserve"> </w:t>
            </w:r>
            <w:r w:rsidR="2D2EA7B5" w:rsidRPr="00F80BF2">
              <w:rPr>
                <w:rFonts w:ascii="Century Gothic" w:hAnsi="Century Gothic"/>
                <w:color w:val="343434"/>
                <w:sz w:val="22"/>
                <w:szCs w:val="22"/>
              </w:rPr>
              <w:t>each quarter.</w:t>
            </w:r>
          </w:p>
          <w:p w14:paraId="575DAFB3" w14:textId="77777777" w:rsidR="00BF76E5" w:rsidRPr="00F80BF2" w:rsidRDefault="00BF76E5" w:rsidP="00F80BF2">
            <w:pPr>
              <w:numPr>
                <w:ilvl w:val="0"/>
                <w:numId w:val="12"/>
              </w:numPr>
              <w:ind w:right="300"/>
              <w:textAlignment w:val="baseline"/>
              <w:rPr>
                <w:rFonts w:ascii="Century Gothic" w:hAnsi="Century Gothic"/>
                <w:color w:val="343434"/>
                <w:sz w:val="22"/>
                <w:szCs w:val="22"/>
              </w:rPr>
            </w:pPr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 xml:space="preserve">Motivated team of 30 employees to maintain high standards of food preparation and efficiency for 8 hours per </w:t>
            </w:r>
            <w:proofErr w:type="gramStart"/>
            <w:r w:rsidRPr="00F80BF2">
              <w:rPr>
                <w:rFonts w:ascii="Century Gothic" w:hAnsi="Century Gothic"/>
                <w:color w:val="343434"/>
                <w:sz w:val="22"/>
                <w:szCs w:val="22"/>
              </w:rPr>
              <w:t>shift</w:t>
            </w:r>
            <w:proofErr w:type="gramEnd"/>
          </w:p>
          <w:p w14:paraId="402A548C" w14:textId="77777777" w:rsidR="00BF76E5" w:rsidRPr="00F80BF2" w:rsidRDefault="00BF76E5" w:rsidP="00F80BF2">
            <w:pPr>
              <w:pStyle w:val="ListParagraph"/>
              <w:ind w:left="1085" w:right="300"/>
              <w:textAlignment w:val="baseline"/>
              <w:rPr>
                <w:rFonts w:ascii="Century Gothic" w:hAnsi="Century Gothic"/>
                <w:color w:val="343434"/>
                <w:sz w:val="22"/>
                <w:szCs w:val="22"/>
              </w:rPr>
            </w:pPr>
          </w:p>
          <w:p w14:paraId="32FA55A1" w14:textId="77777777" w:rsidR="00BF76E5" w:rsidRPr="00F80BF2" w:rsidRDefault="00BF76E5" w:rsidP="00F80BF2">
            <w:pPr>
              <w:pStyle w:val="p"/>
              <w:spacing w:line="360" w:lineRule="atLeast"/>
              <w:ind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680" w:type="dxa"/>
            <w:shd w:val="clear" w:color="auto" w:fill="E9A507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48B3C200" w14:textId="77777777" w:rsidR="00FC30BD" w:rsidRPr="00F80BF2" w:rsidRDefault="004A69BA" w:rsidP="00F80BF2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  <w:r w:rsidRPr="00F80BF2"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  <w:t> </w:t>
            </w:r>
          </w:p>
          <w:p w14:paraId="332662E7" w14:textId="77777777" w:rsidR="00FC30BD" w:rsidRPr="00F80BF2" w:rsidRDefault="004A69BA" w:rsidP="00F80BF2">
            <w:pPr>
              <w:pStyle w:val="divdocumentname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 w:rsidRPr="00F80BF2">
              <w:rPr>
                <w:rStyle w:val="span"/>
                <w:rFonts w:ascii="Century Gothic" w:eastAsia="Century Gothic" w:hAnsi="Century Gothic" w:cs="Century Gothic"/>
                <w:spacing w:val="4"/>
              </w:rPr>
              <w:t>Karen</w:t>
            </w:r>
            <w:r w:rsidRPr="00F80BF2"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 xml:space="preserve"> </w:t>
            </w:r>
            <w:r w:rsidRPr="00F80BF2">
              <w:rPr>
                <w:rStyle w:val="span"/>
                <w:rFonts w:ascii="Century Gothic" w:eastAsia="Century Gothic" w:hAnsi="Century Gothic" w:cs="Century Gothic"/>
                <w:spacing w:val="4"/>
              </w:rPr>
              <w:t>Byrd</w:t>
            </w:r>
          </w:p>
          <w:p w14:paraId="62ACF6C8" w14:textId="77777777" w:rsidR="00FC30BD" w:rsidRPr="00F80BF2" w:rsidRDefault="004A69BA">
            <w:pPr>
              <w:pStyle w:val="divdocumentSECTIONCNTCsectiongapdiv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  <w:r w:rsidRPr="00F80BF2"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FC30BD" w14:paraId="0C8CCF8F" w14:textId="77777777" w:rsidTr="00F80BF2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BA8406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14:paraId="20843FB5" w14:textId="77777777" w:rsidR="00FC30BD" w:rsidRPr="00F80BF2" w:rsidRDefault="004A69BA" w:rsidP="00F80BF2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</w:pPr>
                  <w:r w:rsidRPr="00F80BF2"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  <w:t>Contact</w:t>
                  </w:r>
                </w:p>
              </w:tc>
            </w:tr>
          </w:tbl>
          <w:p w14:paraId="11035B65" w14:textId="77777777" w:rsidR="00FC30BD" w:rsidRPr="00F80BF2" w:rsidRDefault="004A69BA">
            <w:pPr>
              <w:pStyle w:val="right-boxheadinggapdiv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 w:rsidRPr="00F80BF2"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> </w:t>
            </w:r>
          </w:p>
          <w:p w14:paraId="48D5FF3E" w14:textId="77777777" w:rsidR="00FC30BD" w:rsidRPr="00F80BF2" w:rsidRDefault="004A69BA" w:rsidP="00F80BF2">
            <w:pPr>
              <w:pStyle w:val="txtBold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 w:rsidRPr="00F80BF2"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 xml:space="preserve">Address </w:t>
            </w:r>
          </w:p>
          <w:p w14:paraId="54ADC749" w14:textId="77777777" w:rsidR="00FC30BD" w:rsidRPr="00F80BF2" w:rsidRDefault="004A69BA" w:rsidP="00F80BF2">
            <w:pPr>
              <w:pStyle w:val="div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 w:rsidRPr="00F80BF2"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Pleasanton,</w:t>
            </w:r>
            <w:r w:rsidRPr="00F80BF2"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 xml:space="preserve"> </w:t>
            </w:r>
            <w:r w:rsidR="003605C8" w:rsidRPr="00F80BF2"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TX</w:t>
            </w:r>
            <w:r w:rsidRPr="00F80BF2"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 xml:space="preserve"> 78064</w:t>
            </w:r>
          </w:p>
          <w:p w14:paraId="29C32C97" w14:textId="77777777" w:rsidR="00FC30BD" w:rsidRPr="00F80BF2" w:rsidRDefault="004A69BA" w:rsidP="00F80BF2">
            <w:pPr>
              <w:pStyle w:val="txtBold"/>
              <w:spacing w:before="100"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 w:rsidRPr="00F80BF2"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 xml:space="preserve">Phone </w:t>
            </w:r>
          </w:p>
          <w:p w14:paraId="3F925401" w14:textId="77777777" w:rsidR="00FC30BD" w:rsidRPr="00F80BF2" w:rsidRDefault="004A69BA" w:rsidP="00F80BF2">
            <w:pPr>
              <w:pStyle w:val="div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 w:rsidRPr="00F80BF2"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512.960.5108</w:t>
            </w:r>
          </w:p>
          <w:p w14:paraId="6BAD7836" w14:textId="77777777" w:rsidR="00FC30BD" w:rsidRPr="00F80BF2" w:rsidRDefault="004A69BA" w:rsidP="00F80BF2">
            <w:pPr>
              <w:pStyle w:val="txtBold"/>
              <w:spacing w:before="100"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 w:rsidRPr="00F80BF2"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 xml:space="preserve">E-mail </w:t>
            </w:r>
          </w:p>
          <w:p w14:paraId="78E9A540" w14:textId="77777777" w:rsidR="00FC30BD" w:rsidRPr="00F80BF2" w:rsidRDefault="00000000" w:rsidP="00F80BF2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hyperlink r:id="rId5" w:history="1">
              <w:r w:rsidR="00F0391F" w:rsidRPr="00F80BF2">
                <w:rPr>
                  <w:rStyle w:val="Hyperlink"/>
                  <w:rFonts w:ascii="Century Gothic" w:eastAsia="Century Gothic" w:hAnsi="Century Gothic" w:cs="Century Gothic"/>
                  <w:spacing w:val="4"/>
                  <w:sz w:val="22"/>
                  <w:szCs w:val="22"/>
                </w:rPr>
                <w:t>klbyrd88@gmail.com</w:t>
              </w:r>
            </w:hyperlink>
          </w:p>
          <w:p w14:paraId="36758F59" w14:textId="77777777" w:rsidR="00F0391F" w:rsidRPr="00F80BF2" w:rsidRDefault="00F0391F" w:rsidP="00F80BF2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eastAsia="Century Gothic" w:hAnsi="Century Gothic"/>
                <w:b/>
                <w:bCs/>
                <w:color w:val="FFFFFF"/>
                <w:sz w:val="22"/>
                <w:szCs w:val="22"/>
              </w:rPr>
            </w:pPr>
            <w:r w:rsidRPr="00F80BF2">
              <w:rPr>
                <w:rStyle w:val="span"/>
                <w:rFonts w:ascii="Century Gothic" w:eastAsia="Century Gothic" w:hAnsi="Century Gothic"/>
                <w:b/>
                <w:bCs/>
                <w:color w:val="FFFFFF"/>
                <w:sz w:val="22"/>
                <w:szCs w:val="22"/>
              </w:rPr>
              <w:t>Portfolio</w:t>
            </w:r>
          </w:p>
          <w:p w14:paraId="57090FFD" w14:textId="26385AFB" w:rsidR="00F0391F" w:rsidRPr="003C3310" w:rsidRDefault="00F0391F" w:rsidP="00F80BF2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eastAsia="Century Gothic" w:hAnsi="Century Gothic"/>
                <w:color w:val="2F5496" w:themeColor="accent1" w:themeShade="BF"/>
                <w:sz w:val="22"/>
                <w:szCs w:val="22"/>
              </w:rPr>
            </w:pPr>
            <w:r w:rsidRPr="003C3310">
              <w:rPr>
                <w:rFonts w:ascii="Century Gothic" w:eastAsia="Century Gothic" w:hAnsi="Century Gothic"/>
                <w:color w:val="2F5496" w:themeColor="accent1" w:themeShade="BF"/>
                <w:sz w:val="22"/>
                <w:szCs w:val="22"/>
              </w:rPr>
              <w:t>www.karenbyrd.net</w:t>
            </w:r>
          </w:p>
          <w:p w14:paraId="11B741C4" w14:textId="77777777" w:rsidR="00F0391F" w:rsidRPr="00F80BF2" w:rsidRDefault="00F0391F" w:rsidP="00F80BF2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eastAsia="Century Gothic" w:hAnsi="Century Gothic"/>
                <w:b/>
                <w:bCs/>
                <w:color w:val="FFFFFF"/>
                <w:sz w:val="22"/>
                <w:szCs w:val="22"/>
              </w:rPr>
            </w:pPr>
            <w:r w:rsidRPr="00F80BF2">
              <w:rPr>
                <w:rStyle w:val="span"/>
                <w:rFonts w:ascii="Century Gothic" w:eastAsia="Century Gothic" w:hAnsi="Century Gothic"/>
                <w:b/>
                <w:bCs/>
                <w:color w:val="FFFFFF"/>
                <w:sz w:val="22"/>
                <w:szCs w:val="22"/>
              </w:rPr>
              <w:t>GitHub</w:t>
            </w:r>
          </w:p>
          <w:p w14:paraId="3E62C269" w14:textId="77777777" w:rsidR="00F0391F" w:rsidRPr="00F80BF2" w:rsidRDefault="00000000" w:rsidP="00F80BF2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eastAsia="Century Gothic" w:hAnsi="Century Gothic"/>
                <w:color w:val="FFFFFF"/>
                <w:sz w:val="22"/>
                <w:szCs w:val="22"/>
              </w:rPr>
            </w:pPr>
            <w:hyperlink r:id="rId6" w:history="1">
              <w:r w:rsidR="00F0391F" w:rsidRPr="00F80BF2">
                <w:rPr>
                  <w:rStyle w:val="Hyperlink"/>
                  <w:rFonts w:ascii="Century Gothic" w:eastAsia="Century Gothic" w:hAnsi="Century Gothic"/>
                  <w:sz w:val="22"/>
                  <w:szCs w:val="22"/>
                </w:rPr>
                <w:t>https://github.com/klbyrd88</w:t>
              </w:r>
            </w:hyperlink>
          </w:p>
          <w:p w14:paraId="6DC9178D" w14:textId="77777777" w:rsidR="00F0391F" w:rsidRPr="0045464A" w:rsidRDefault="00F0391F" w:rsidP="00F80BF2">
            <w:pPr>
              <w:spacing w:before="100"/>
              <w:ind w:left="300" w:right="300"/>
            </w:pPr>
            <w:r w:rsidRPr="00F80BF2">
              <w:rPr>
                <w:rFonts w:ascii="Century Gothic" w:hAnsi="Century Gothic"/>
                <w:b/>
                <w:bCs/>
                <w:color w:val="FFFFFF"/>
                <w:sz w:val="22"/>
                <w:szCs w:val="22"/>
              </w:rPr>
              <w:t>LinkedIn</w:t>
            </w:r>
          </w:p>
          <w:p w14:paraId="5D39D297" w14:textId="20CE5FE0" w:rsidR="00F222A6" w:rsidRPr="00F80BF2" w:rsidRDefault="00F222A6" w:rsidP="00F222A6">
            <w:pPr>
              <w:pStyle w:val="div"/>
              <w:spacing w:after="100" w:line="360" w:lineRule="atLeast"/>
              <w:ind w:left="300" w:right="300"/>
              <w:rPr>
                <w:rStyle w:val="span"/>
                <w:rFonts w:ascii="Century Gothic" w:eastAsia="Century Gothic" w:hAnsi="Century Gothic"/>
                <w:color w:val="FFFFFF"/>
                <w:sz w:val="22"/>
                <w:szCs w:val="22"/>
              </w:rPr>
            </w:pPr>
            <w:hyperlink r:id="rId7" w:history="1">
              <w:r w:rsidRPr="006B45FD">
                <w:rPr>
                  <w:rStyle w:val="Hyperlink"/>
                  <w:rFonts w:ascii="Century Gothic" w:eastAsia="Century Gothic" w:hAnsi="Century Gothic"/>
                  <w:sz w:val="22"/>
                  <w:szCs w:val="22"/>
                </w:rPr>
                <w:t>https:</w:t>
              </w:r>
              <w:r w:rsidRPr="006B45FD">
                <w:rPr>
                  <w:rStyle w:val="Hyperlink"/>
                  <w:rFonts w:ascii="Century Gothic" w:eastAsia="Century Gothic" w:hAnsi="Century Gothic"/>
                  <w:sz w:val="22"/>
                  <w:szCs w:val="22"/>
                </w:rPr>
                <w:t>//www.</w:t>
              </w:r>
              <w:r w:rsidRPr="006B45FD">
                <w:rPr>
                  <w:rStyle w:val="Hyperlink"/>
                  <w:rFonts w:ascii="Century Gothic" w:eastAsia="Century Gothic" w:hAnsi="Century Gothic"/>
                  <w:sz w:val="22"/>
                  <w:szCs w:val="22"/>
                </w:rPr>
                <w:t>l</w:t>
              </w:r>
              <w:r w:rsidRPr="006B45FD">
                <w:rPr>
                  <w:rStyle w:val="Hyperlink"/>
                  <w:rFonts w:ascii="Century Gothic" w:eastAsia="Century Gothic" w:hAnsi="Century Gothic"/>
                  <w:sz w:val="22"/>
                  <w:szCs w:val="22"/>
                </w:rPr>
                <w:t>inkedin.com/in/karen-byrd-0211/</w:t>
              </w:r>
            </w:hyperlink>
          </w:p>
          <w:p w14:paraId="544AECC4" w14:textId="082A53BD" w:rsidR="00FC30BD" w:rsidRPr="00F80BF2" w:rsidRDefault="00FC30BD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</w:p>
          <w:tbl>
            <w:tblPr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FC30BD" w14:paraId="50242197" w14:textId="77777777" w:rsidTr="00F80BF2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BA8406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14:paraId="5969EFDF" w14:textId="77777777" w:rsidR="00FC30BD" w:rsidRPr="00F80BF2" w:rsidRDefault="2D2EA7B5" w:rsidP="00F80BF2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</w:pPr>
                  <w:r w:rsidRPr="00F80BF2"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  <w:t>Skills</w:t>
                  </w:r>
                </w:p>
              </w:tc>
            </w:tr>
          </w:tbl>
          <w:p w14:paraId="3EA56DE1" w14:textId="39CB86E9" w:rsidR="00643023" w:rsidRPr="00643023" w:rsidRDefault="00643023" w:rsidP="00643023">
            <w:pPr>
              <w:pStyle w:val="right-boxheadinggapdiv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</w:rPr>
            </w:pPr>
          </w:p>
          <w:p w14:paraId="6B753870" w14:textId="77777777" w:rsidR="00643023" w:rsidRPr="00764C75" w:rsidRDefault="00643023" w:rsidP="00A125EF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HTML/</w:t>
            </w: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CSS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/JavaScript</w:t>
            </w:r>
          </w:p>
          <w:p w14:paraId="0B030984" w14:textId="77777777" w:rsidR="00643023" w:rsidRPr="00F80BF2" w:rsidRDefault="00643023" w:rsidP="00A125EF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Python</w:t>
            </w:r>
          </w:p>
          <w:p w14:paraId="0E90C4EE" w14:textId="77777777" w:rsidR="00643023" w:rsidRPr="00F80BF2" w:rsidRDefault="00643023" w:rsidP="00A125EF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Java</w:t>
            </w:r>
          </w:p>
          <w:p w14:paraId="62DF85DF" w14:textId="77777777" w:rsidR="00643023" w:rsidRPr="00F80BF2" w:rsidRDefault="00643023" w:rsidP="00A125EF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C#</w:t>
            </w:r>
          </w:p>
          <w:p w14:paraId="341FAAAF" w14:textId="77777777" w:rsidR="00643023" w:rsidRPr="00764C75" w:rsidRDefault="00643023" w:rsidP="00A125EF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C++</w:t>
            </w:r>
          </w:p>
          <w:p w14:paraId="576A913A" w14:textId="17DC9B42" w:rsidR="00643023" w:rsidRDefault="00643023" w:rsidP="00A125EF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Adobe CC Suites</w:t>
            </w:r>
          </w:p>
          <w:p w14:paraId="0D2818E4" w14:textId="77777777" w:rsidR="00051C1F" w:rsidRPr="00C67868" w:rsidRDefault="00051C1F" w:rsidP="00051C1F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User Interface (UI) design</w:t>
            </w:r>
          </w:p>
          <w:p w14:paraId="64848602" w14:textId="05C42594" w:rsidR="00051C1F" w:rsidRDefault="00051C1F" w:rsidP="00BE15BC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Web application development</w:t>
            </w:r>
          </w:p>
          <w:p w14:paraId="50E251CB" w14:textId="4C4507E9" w:rsidR="00BE15BC" w:rsidRPr="00BE15BC" w:rsidRDefault="00BE15BC" w:rsidP="00BE15BC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Team building</w:t>
            </w:r>
          </w:p>
          <w:p w14:paraId="589DAE0F" w14:textId="77777777" w:rsidR="001C61D0" w:rsidRPr="00764C75" w:rsidRDefault="001C61D0" w:rsidP="001C61D0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Leadership</w:t>
            </w:r>
          </w:p>
          <w:p w14:paraId="342B519D" w14:textId="77777777" w:rsidR="001C61D0" w:rsidRPr="00764C75" w:rsidRDefault="001C61D0" w:rsidP="001C61D0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Organization and Time management</w:t>
            </w:r>
          </w:p>
          <w:p w14:paraId="7CE6B78B" w14:textId="77777777" w:rsidR="001C61D0" w:rsidRPr="00F80BF2" w:rsidRDefault="001C61D0" w:rsidP="001C61D0">
            <w:pPr>
              <w:pStyle w:val="p"/>
              <w:numPr>
                <w:ilvl w:val="0"/>
                <w:numId w:val="13"/>
              </w:numPr>
              <w:spacing w:before="200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 w:rsidRPr="00F80BF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Analytical skills</w:t>
            </w:r>
          </w:p>
          <w:p w14:paraId="417013EA" w14:textId="77777777" w:rsidR="001C61D0" w:rsidRDefault="001C61D0" w:rsidP="001C61D0">
            <w:pPr>
              <w:pStyle w:val="p"/>
              <w:spacing w:before="200"/>
              <w:ind w:left="102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</w:p>
          <w:p w14:paraId="1FB939CF" w14:textId="77777777" w:rsidR="00FC30BD" w:rsidRPr="00F80BF2" w:rsidRDefault="00FC30BD" w:rsidP="001C61D0">
            <w:pPr>
              <w:pStyle w:val="ratvcontainer"/>
              <w:ind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14:paraId="1FEB9072" w14:textId="77777777" w:rsidR="00FC30BD" w:rsidRPr="00F80BF2" w:rsidRDefault="00FC30BD" w:rsidP="00F80BF2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14:paraId="2B111B84" w14:textId="77777777" w:rsidR="00FC30BD" w:rsidRPr="00F80BF2" w:rsidRDefault="00FC30BD" w:rsidP="00F80BF2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14:paraId="4A594FF9" w14:textId="77777777" w:rsidR="00FC30BD" w:rsidRPr="00F80BF2" w:rsidRDefault="00FC30BD" w:rsidP="00F80BF2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14:paraId="5F5DE610" w14:textId="77777777" w:rsidR="00FC30BD" w:rsidRPr="00F80BF2" w:rsidRDefault="00FC30BD" w:rsidP="00F80BF2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14:paraId="304FCF27" w14:textId="77777777" w:rsidR="00FC30BD" w:rsidRPr="00F80BF2" w:rsidRDefault="00FC30BD" w:rsidP="00F80BF2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14:paraId="00CACEC2" w14:textId="77777777" w:rsidR="00FC30BD" w:rsidRPr="00F80BF2" w:rsidRDefault="00FC30BD" w:rsidP="00F80BF2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14:paraId="7F6A95CE" w14:textId="77777777" w:rsidR="00FC30BD" w:rsidRPr="00F80BF2" w:rsidRDefault="00FC30BD" w:rsidP="00F80BF2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</w:tc>
      </w:tr>
      <w:tr w:rsidR="00F222A6" w:rsidRPr="00F80BF2" w14:paraId="44F9ABF0" w14:textId="77777777" w:rsidTr="00F222A6">
        <w:trPr>
          <w:trHeight w:val="15200"/>
          <w:tblCellSpacing w:w="0" w:type="dxa"/>
          <w:hidden/>
        </w:trPr>
        <w:tc>
          <w:tcPr>
            <w:tcW w:w="85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3157CA" w14:textId="77777777" w:rsidR="00F222A6" w:rsidRPr="00F80BF2" w:rsidRDefault="00F222A6" w:rsidP="00F80BF2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</w:p>
        </w:tc>
        <w:tc>
          <w:tcPr>
            <w:tcW w:w="3680" w:type="dxa"/>
            <w:shd w:val="clear" w:color="auto" w:fill="E9A507"/>
            <w:tcMar>
              <w:top w:w="300" w:type="dxa"/>
              <w:left w:w="0" w:type="dxa"/>
              <w:bottom w:w="300" w:type="dxa"/>
              <w:right w:w="0" w:type="dxa"/>
            </w:tcMar>
          </w:tcPr>
          <w:p w14:paraId="5101968E" w14:textId="77777777" w:rsidR="00F222A6" w:rsidRPr="00F80BF2" w:rsidRDefault="00F222A6" w:rsidP="00F80BF2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</w:p>
        </w:tc>
      </w:tr>
    </w:tbl>
    <w:p w14:paraId="622A43F4" w14:textId="77777777" w:rsidR="00FC30BD" w:rsidRDefault="004A69BA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FC30BD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7CFC0C84-D594-420E-903A-256841C15339}"/>
    <w:embedBold r:id="rId2" w:fontKey="{6D2836D8-D229-42B6-83F2-6CB470F7E749}"/>
    <w:embedItalic r:id="rId3" w:fontKey="{B310580B-CCC1-4D17-9765-0929B76610D7}"/>
    <w:embedBoldItalic r:id="rId4" w:fontKey="{BF1A6C14-F9A6-475E-BC48-E41D0D52E3D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78E262D-A3A2-4B40-8C9B-2E2AB0EA7A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057D63BF-BCCD-4252-9452-FCC51252A2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58EA86E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7230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1C4B8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38ABF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0D2BC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0EE5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B92C5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0506F2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B4D1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7680AC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0D82F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99C9F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736F3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48205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5ECC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9861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A4AFB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F899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F54F5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988CC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6887E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4D8EB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71E7B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FBA7E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0C0A9C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EA2F0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242E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55CFD7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1A8B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0C2E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76A0F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16D5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64B5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8ECA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1C2B9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6463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4CE113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504CE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E161B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9F03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E402B3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A5ADD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196DC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EA2B4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30E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60A64F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08CF4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34466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C949C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9A51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90A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F848F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F262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A20EC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9F07BB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C821A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F060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33C9DF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9BA22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02EF3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EAD9E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3AAD6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2A2D1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967C82E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6CC7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BAE08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C4AA3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CFC0A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ACF4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883E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7A214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1AC64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20F916DB"/>
    <w:multiLevelType w:val="multilevel"/>
    <w:tmpl w:val="04800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932273"/>
    <w:multiLevelType w:val="multilevel"/>
    <w:tmpl w:val="B95C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23174E"/>
    <w:multiLevelType w:val="hybridMultilevel"/>
    <w:tmpl w:val="465CBEDE"/>
    <w:lvl w:ilvl="0" w:tplc="E6887E42">
      <w:start w:val="1"/>
      <w:numFmt w:val="bullet"/>
      <w:lvlText w:val=""/>
      <w:lvlJc w:val="left"/>
      <w:pPr>
        <w:ind w:left="1020" w:hanging="360"/>
      </w:pPr>
      <w:rPr>
        <w:rFonts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1" w15:restartNumberingAfterBreak="0">
    <w:nsid w:val="7442481B"/>
    <w:multiLevelType w:val="hybridMultilevel"/>
    <w:tmpl w:val="261EB318"/>
    <w:lvl w:ilvl="0" w:tplc="F04C3C62">
      <w:start w:val="1"/>
      <w:numFmt w:val="bullet"/>
      <w:lvlText w:val=""/>
      <w:lvlJc w:val="left"/>
      <w:pPr>
        <w:ind w:left="1085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abstractNum w:abstractNumId="12" w15:restartNumberingAfterBreak="0">
    <w:nsid w:val="7DF02872"/>
    <w:multiLevelType w:val="hybridMultilevel"/>
    <w:tmpl w:val="BCA47C8A"/>
    <w:lvl w:ilvl="0" w:tplc="F04C3C62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 w16cid:durableId="645358146">
    <w:abstractNumId w:val="0"/>
  </w:num>
  <w:num w:numId="2" w16cid:durableId="1867480154">
    <w:abstractNumId w:val="1"/>
  </w:num>
  <w:num w:numId="3" w16cid:durableId="749891242">
    <w:abstractNumId w:val="2"/>
  </w:num>
  <w:num w:numId="4" w16cid:durableId="1074007816">
    <w:abstractNumId w:val="3"/>
  </w:num>
  <w:num w:numId="5" w16cid:durableId="1617758925">
    <w:abstractNumId w:val="4"/>
  </w:num>
  <w:num w:numId="6" w16cid:durableId="1502237187">
    <w:abstractNumId w:val="5"/>
  </w:num>
  <w:num w:numId="7" w16cid:durableId="883370975">
    <w:abstractNumId w:val="6"/>
  </w:num>
  <w:num w:numId="8" w16cid:durableId="1774547278">
    <w:abstractNumId w:val="7"/>
  </w:num>
  <w:num w:numId="9" w16cid:durableId="775560066">
    <w:abstractNumId w:val="9"/>
  </w:num>
  <w:num w:numId="10" w16cid:durableId="36786298">
    <w:abstractNumId w:val="12"/>
  </w:num>
  <w:num w:numId="11" w16cid:durableId="1736052380">
    <w:abstractNumId w:val="8"/>
  </w:num>
  <w:num w:numId="12" w16cid:durableId="1463696828">
    <w:abstractNumId w:val="11"/>
  </w:num>
  <w:num w:numId="13" w16cid:durableId="21002533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0BD"/>
    <w:rsid w:val="0002231A"/>
    <w:rsid w:val="000234D5"/>
    <w:rsid w:val="00037345"/>
    <w:rsid w:val="00051C1F"/>
    <w:rsid w:val="00054AC1"/>
    <w:rsid w:val="00072BD1"/>
    <w:rsid w:val="000D30E4"/>
    <w:rsid w:val="00186F7B"/>
    <w:rsid w:val="001972D5"/>
    <w:rsid w:val="001C61D0"/>
    <w:rsid w:val="0021481F"/>
    <w:rsid w:val="0024535A"/>
    <w:rsid w:val="002A05EB"/>
    <w:rsid w:val="002A7A9F"/>
    <w:rsid w:val="00320D32"/>
    <w:rsid w:val="003605C8"/>
    <w:rsid w:val="003C0E7E"/>
    <w:rsid w:val="003C3310"/>
    <w:rsid w:val="003F39D4"/>
    <w:rsid w:val="00441B49"/>
    <w:rsid w:val="004479C2"/>
    <w:rsid w:val="004729AB"/>
    <w:rsid w:val="004A69BA"/>
    <w:rsid w:val="00521DD3"/>
    <w:rsid w:val="00523590"/>
    <w:rsid w:val="005659DA"/>
    <w:rsid w:val="00643023"/>
    <w:rsid w:val="006A5171"/>
    <w:rsid w:val="006B62F5"/>
    <w:rsid w:val="00706B58"/>
    <w:rsid w:val="007148C1"/>
    <w:rsid w:val="007326D8"/>
    <w:rsid w:val="00764C75"/>
    <w:rsid w:val="0079295B"/>
    <w:rsid w:val="0092024F"/>
    <w:rsid w:val="00950C35"/>
    <w:rsid w:val="009F7968"/>
    <w:rsid w:val="00A125EF"/>
    <w:rsid w:val="00A40BF0"/>
    <w:rsid w:val="00B0501C"/>
    <w:rsid w:val="00B27BC9"/>
    <w:rsid w:val="00BE15BC"/>
    <w:rsid w:val="00BF76E5"/>
    <w:rsid w:val="00C23478"/>
    <w:rsid w:val="00C67868"/>
    <w:rsid w:val="00CB4C9A"/>
    <w:rsid w:val="00D32C55"/>
    <w:rsid w:val="00DD7D00"/>
    <w:rsid w:val="00F0391F"/>
    <w:rsid w:val="00F222A6"/>
    <w:rsid w:val="00F444B0"/>
    <w:rsid w:val="00F80BF2"/>
    <w:rsid w:val="00FA603B"/>
    <w:rsid w:val="00FC30BD"/>
    <w:rsid w:val="00FF2362"/>
    <w:rsid w:val="2D2EA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53C"/>
  <w15:docId w15:val="{4E2776D9-B530-0D4A-9FE5-DD6CD6D6A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left-box">
    <w:name w:val="div_document_left-box"/>
    <w:rPr>
      <w:spacing w:val="4"/>
    </w:rPr>
  </w:style>
  <w:style w:type="paragraph" w:customStyle="1" w:styleId="div">
    <w:name w:val="div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documentleft-boxeducation">
    <w:name w:val="div_document_left-box_education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heading">
    <w:name w:val="div_document_left-box_heading"/>
    <w:basedOn w:val="Normal"/>
    <w:pPr>
      <w:pBdr>
        <w:top w:val="single" w:sz="8" w:space="5" w:color="D5D6D6"/>
        <w:bottom w:val="single" w:sz="8" w:space="5" w:color="D5D6D6"/>
      </w:pBdr>
    </w:pPr>
  </w:style>
  <w:style w:type="paragraph" w:customStyle="1" w:styleId="divdocumentleft-boxsectiontitle">
    <w:name w:val="div_document_left-box_sectiontitle"/>
    <w:basedOn w:val="Normal"/>
    <w:pPr>
      <w:pBdr>
        <w:left w:val="none" w:sz="0" w:space="15" w:color="auto"/>
        <w:right w:val="none" w:sz="0" w:space="15" w:color="auto"/>
      </w:pBdr>
    </w:pPr>
    <w:rPr>
      <w:color w:val="002E58"/>
    </w:rPr>
  </w:style>
  <w:style w:type="paragraph" w:customStyle="1" w:styleId="headinggapdiv">
    <w:name w:val="headinggapdiv"/>
    <w:basedOn w:val="Normal"/>
    <w:rPr>
      <w:vanish/>
    </w:rPr>
  </w:style>
  <w:style w:type="character" w:customStyle="1" w:styleId="divdocumentleft-boxemptycell">
    <w:name w:val="div_document_left-box_emptycell"/>
    <w:basedOn w:val="DefaultParagraphFont"/>
  </w:style>
  <w:style w:type="paragraph" w:customStyle="1" w:styleId="divdocumentleft-boxemptycellParagraph">
    <w:name w:val="div_document_left-box_emptycell Paragraph"/>
    <w:basedOn w:val="Normal"/>
  </w:style>
  <w:style w:type="character" w:customStyle="1" w:styleId="divdocumentleft-boxpaddedlinedate-content">
    <w:name w:val="div_document_left-box_paddedline_date-content"/>
    <w:basedOn w:val="DefaultParagraphFont"/>
  </w:style>
  <w:style w:type="character" w:customStyle="1" w:styleId="divdocumentjobdates">
    <w:name w:val="div_document_jobdates"/>
    <w:rPr>
      <w:sz w:val="22"/>
      <w:szCs w:val="22"/>
    </w:rPr>
  </w:style>
  <w:style w:type="character" w:customStyle="1" w:styleId="span">
    <w:name w:val="span"/>
    <w:rPr>
      <w:bdr w:val="none" w:sz="0" w:space="0" w:color="auto"/>
      <w:vertAlign w:val="baseline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datetablesinglecolumn">
    <w:name w:val="div_document_left-box_datetable_singlecolumn"/>
    <w:basedOn w:val="DefaultParagraphFont"/>
  </w:style>
  <w:style w:type="paragraph" w:customStyle="1" w:styleId="divdocumentleft-boxsectioneducationsinglecolumnpaddedline">
    <w:name w:val="div_document_lef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rPr>
      <w:sz w:val="28"/>
      <w:szCs w:val="28"/>
    </w:rPr>
  </w:style>
  <w:style w:type="character" w:customStyle="1" w:styleId="divdocumentprogramline">
    <w:name w:val="div_document_programline"/>
    <w:rPr>
      <w:sz w:val="28"/>
      <w:szCs w:val="28"/>
    </w:rPr>
  </w:style>
  <w:style w:type="character" w:customStyle="1" w:styleId="divdocumenteducationjoblocation">
    <w:name w:val="div_document_education_joblocation"/>
    <w:rPr>
      <w:i/>
      <w:iCs/>
    </w:r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paragraph" w:customStyle="1" w:styleId="divdocumentleft-boxexperience">
    <w:name w:val="div_document_left-box_experience"/>
    <w:basedOn w:val="Normal"/>
  </w:style>
  <w:style w:type="paragraph" w:customStyle="1" w:styleId="divdocumentleft-boxsectionexperiencesinglecolumnpaddedline">
    <w:name w:val="div_document_lef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rPr>
      <w:sz w:val="28"/>
      <w:szCs w:val="28"/>
    </w:rPr>
  </w:style>
  <w:style w:type="paragraph" w:customStyle="1" w:styleId="divdocumentleft-boxsectionexperiencesinglecolumnjobline">
    <w:name w:val="div_document_left-box_section_experience_singlecolumn_jobline"/>
    <w:basedOn w:val="Normal"/>
    <w:pPr>
      <w:pBdr>
        <w:right w:val="none" w:sz="0" w:space="15" w:color="auto"/>
      </w:pBdr>
    </w:pPr>
  </w:style>
  <w:style w:type="character" w:customStyle="1" w:styleId="Strong1">
    <w:name w:val="Strong1"/>
    <w:rPr>
      <w:bdr w:val="none" w:sz="0" w:space="0" w:color="auto"/>
      <w:vertAlign w:val="baseline"/>
    </w:r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left-boxparagraphsinglecolumn">
    <w:name w:val="div_document_left-box_paragraph_singlecolumn"/>
    <w:basedOn w:val="Normal"/>
  </w:style>
  <w:style w:type="character" w:customStyle="1" w:styleId="em">
    <w:name w:val="em"/>
    <w:rPr>
      <w:bdr w:val="none" w:sz="0" w:space="0" w:color="auto"/>
      <w:vertAlign w:val="baseline"/>
    </w:rPr>
  </w:style>
  <w:style w:type="paragraph" w:customStyle="1" w:styleId="divdocumentleft-boxParagraph">
    <w:name w:val="div_document_left-box Paragraph"/>
    <w:basedOn w:val="Normal"/>
    <w:rPr>
      <w:spacing w:val="4"/>
    </w:rPr>
  </w:style>
  <w:style w:type="character" w:customStyle="1" w:styleId="divdocumentright-box">
    <w:name w:val="div_document_right-box"/>
    <w:rPr>
      <w:color w:val="FFFFFF"/>
      <w:shd w:val="clear" w:color="auto" w:fill="E9A507"/>
    </w:rPr>
  </w:style>
  <w:style w:type="paragraph" w:customStyle="1" w:styleId="divdocumentright-boxsection">
    <w:name w:val="div_document_right-box_section"/>
    <w:basedOn w:val="Normal"/>
  </w:style>
  <w:style w:type="paragraph" w:customStyle="1" w:styleId="divdocumentname">
    <w:name w:val="div_document_name"/>
    <w:basedOn w:val="Normal"/>
    <w:pPr>
      <w:spacing w:line="630" w:lineRule="atLeast"/>
    </w:pPr>
    <w:rPr>
      <w:b/>
      <w:bCs/>
      <w:color w:val="FFFFFF"/>
      <w:sz w:val="56"/>
      <w:szCs w:val="56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right-boxdivheadingdivsectiontitle">
    <w:name w:val="div_document_right-box_div_heading_div_sectiontitle"/>
    <w:basedOn w:val="DefaultParagraphFont"/>
  </w:style>
  <w:style w:type="paragraph" w:customStyle="1" w:styleId="divdocumentright-boxdivheadingdivsectiontitleParagraph">
    <w:name w:val="div_document_right-box_div_heading_div_sectiontitle Paragraph"/>
    <w:basedOn w:val="Normal"/>
  </w:style>
  <w:style w:type="table" w:customStyle="1" w:styleId="divdocumentright-boxdivheading">
    <w:name w:val="div_document_right-box_div_heading"/>
    <w:basedOn w:val="TableNormal"/>
    <w:tblPr/>
    <w:trPr>
      <w:hidden/>
    </w:trPr>
  </w:style>
  <w:style w:type="paragraph" w:customStyle="1" w:styleId="right-boxheadinggapdiv">
    <w:name w:val="righ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txtBold">
    <w:name w:val="txtBold"/>
    <w:basedOn w:val="Normal"/>
    <w:rPr>
      <w:b/>
      <w:bCs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ratvcontainer">
    <w:name w:val="ratvcontainer"/>
    <w:basedOn w:val="Normal"/>
    <w:pPr>
      <w:spacing w:line="280" w:lineRule="atLeast"/>
    </w:pPr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right-boxParagraph">
    <w:name w:val="div_document_righ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E9A507"/>
    </w:pPr>
    <w:rPr>
      <w:color w:val="FFFFFF"/>
      <w:shd w:val="clear" w:color="auto" w:fill="E9A507"/>
    </w:rPr>
  </w:style>
  <w:style w:type="table" w:customStyle="1" w:styleId="divdocumentparentContainer">
    <w:name w:val="div_document_parentContainer"/>
    <w:basedOn w:val="TableNormal"/>
    <w:tblPr/>
    <w:trPr>
      <w:hidden/>
    </w:trPr>
  </w:style>
  <w:style w:type="character" w:styleId="Hyperlink">
    <w:name w:val="Hyperlink"/>
    <w:uiPriority w:val="99"/>
    <w:unhideWhenUsed/>
    <w:rsid w:val="00F0391F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F0391F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F0391F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BF76E5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29A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4729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karen-byrd-0211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lbyrd88" TargetMode="External"/><Relationship Id="rId5" Type="http://schemas.openxmlformats.org/officeDocument/2006/relationships/hyperlink" Target="mailto:klbyrd88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Karen Byrd</vt:lpstr>
    </vt:vector>
  </TitlesOfParts>
  <Company/>
  <LinksUpToDate>false</LinksUpToDate>
  <CharactersWithSpaces>4091</CharactersWithSpaces>
  <SharedDoc>false</SharedDoc>
  <HLinks>
    <vt:vector size="24" baseType="variant">
      <vt:variant>
        <vt:i4>7208999</vt:i4>
      </vt:variant>
      <vt:variant>
        <vt:i4>9</vt:i4>
      </vt:variant>
      <vt:variant>
        <vt:i4>0</vt:i4>
      </vt:variant>
      <vt:variant>
        <vt:i4>5</vt:i4>
      </vt:variant>
      <vt:variant>
        <vt:lpwstr>http://www.linkedin.com/in/karen-byrd-2011</vt:lpwstr>
      </vt:variant>
      <vt:variant>
        <vt:lpwstr/>
      </vt:variant>
      <vt:variant>
        <vt:i4>4128825</vt:i4>
      </vt:variant>
      <vt:variant>
        <vt:i4>6</vt:i4>
      </vt:variant>
      <vt:variant>
        <vt:i4>0</vt:i4>
      </vt:variant>
      <vt:variant>
        <vt:i4>5</vt:i4>
      </vt:variant>
      <vt:variant>
        <vt:lpwstr>https://github.com/klbyrd88</vt:lpwstr>
      </vt:variant>
      <vt:variant>
        <vt:lpwstr/>
      </vt:variant>
      <vt:variant>
        <vt:i4>5963791</vt:i4>
      </vt:variant>
      <vt:variant>
        <vt:i4>3</vt:i4>
      </vt:variant>
      <vt:variant>
        <vt:i4>0</vt:i4>
      </vt:variant>
      <vt:variant>
        <vt:i4>5</vt:i4>
      </vt:variant>
      <vt:variant>
        <vt:lpwstr>http://www.karenbyrd.net/</vt:lpwstr>
      </vt:variant>
      <vt:variant>
        <vt:lpwstr/>
      </vt:variant>
      <vt:variant>
        <vt:i4>2359306</vt:i4>
      </vt:variant>
      <vt:variant>
        <vt:i4>0</vt:i4>
      </vt:variant>
      <vt:variant>
        <vt:i4>0</vt:i4>
      </vt:variant>
      <vt:variant>
        <vt:i4>5</vt:i4>
      </vt:variant>
      <vt:variant>
        <vt:lpwstr>mailto:klbyrd88@gmail.com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Karen Byrd</dc:title>
  <dc:subject/>
  <dc:creator>Byrd, Karen</dc:creator>
  <cp:keywords/>
  <cp:lastModifiedBy>Karen Byrd</cp:lastModifiedBy>
  <cp:revision>5</cp:revision>
  <dcterms:created xsi:type="dcterms:W3CDTF">2023-03-06T21:22:00Z</dcterms:created>
  <dcterms:modified xsi:type="dcterms:W3CDTF">2023-05-08T16:47:00Z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7e9d6a28-c4d6-4315-acc5-88359a36650a</vt:lpwstr>
  </property>
  <property fmtid="{D5CDD505-2E9C-101B-9397-08002B2CF9AE}" pid="3" name="x1ye=0">
    <vt:lpwstr>+H8AAB+LCAAAAAAABAAUnMVyg1AYRh+IBRZsibsTbAcEd5enL911Op3O5f7ynZNkwlPoh0NQHsMokkVwBvkgLE1ACM+SKIwSmDwfjHEfQRPF7bg+xSCgjq1pms2WZN+FZzv/6pPaa6lS8MmHrHYcA4T5WvHsdaisiLrOjeOe1m4SJV+AI8Kq+g1B7MWNIZScXKaAimeqA5QFUH2J9Hk2uFTau6bwmkdTiLTQoGPRQ9E2Tc0bB0MwM3gCb2wLrs3</vt:lpwstr>
  </property>
  <property fmtid="{D5CDD505-2E9C-101B-9397-08002B2CF9AE}" pid="4" name="x1ye=1">
    <vt:lpwstr>z1EjlibWomWtwzplKmQjDQ0h9WYR0bPMesmes7V6bjZUwYlqTgAH3XU7MX+reYc67Y6M1NwlMpMo0dQLPCWr8xsNuBiD5SerSPHPbheCc8fMaccXImVklpOymUEVZt1uzMU77W2Siy/3PRv1Wgt8TE3cMZ2xo+pvEIUbuWEE5IPHcI3uk3XkNQ/VYRTmgcbA6Q3AMW7iVUiIMsjneH42oFEL2P3F7oSMjlZOXNDqMAPd1o5Kqm+A3mYfKZx39SU</vt:lpwstr>
  </property>
  <property fmtid="{D5CDD505-2E9C-101B-9397-08002B2CF9AE}" pid="5" name="x1ye=10">
    <vt:lpwstr>QwlZldshY/BI9PqIX0fir2mygXg0PyW4nYb+VvsnF+lVilArR9d44QGG40pzY1Hxgfue7O6sMBxi4rY+NDsl5valCXfQtl0PuzaSx4iVXBu7mL1PzCRRWDOeu6jMJvfl1yEkBOHmvgCxghOImG8zGqnk8ksf18ofPL2avM0krOhL651+ZBDxMPMwpO29dHf+iv89xyTkHBkOwGIuVHSXXXNFuUWZK+6eXdvhP6fGszofvd3lPK8txbR9LbhRZ4J</vt:lpwstr>
  </property>
  <property fmtid="{D5CDD505-2E9C-101B-9397-08002B2CF9AE}" pid="6" name="x1ye=100">
    <vt:lpwstr>Iz4NVSUdjrtLwMpTT9vFimTzaccQ/RVrPK9/YxZ8rzEyo8t1rm/3AxRWGkEUxfmXJ2zDPfS0WI/PJzjRX/R8jEw34xWHCbgt3R9XKyt0pbIiuoopVPr+AaAUqzGsVBXDBIoM66z4zXVFLQa16Q6II1YGoCLPgBIPzuax7p4zX3bp7FK8GmB6hGgh0QBOZokDFuRQP1vYwqIWSd3S/aoOCb9L+5XwlD1OmAps3R9crOhPg9G0jk0M4ptq4WP7CoR</vt:lpwstr>
  </property>
  <property fmtid="{D5CDD505-2E9C-101B-9397-08002B2CF9AE}" pid="7" name="x1ye=101">
    <vt:lpwstr>uF+ifyimxrjoiKbkCUCsC8iGjGaHhoToo46yi211O9OyLjoAUqYV0oJHosfE6vHRdQxSoitkBCrLOIs9ToIeMPx+4TgnfXnkCkAqKqIU36gfvxjT5cuFu6siACyRs36zNTtxQHg2sCnsUvKQsbsc98y26kLp0WTTrZ/eISl90RVs1Mgfd5YLgo0xraL5NAfg1DuAE5naOkVRIs0bsWNWMuRB87+Kwl846aBgXexTLMFLIT06vfe43vc2HupNv9X</vt:lpwstr>
  </property>
  <property fmtid="{D5CDD505-2E9C-101B-9397-08002B2CF9AE}" pid="8" name="x1ye=102">
    <vt:lpwstr>VlPW09c6c3pF857JnxvWcJx0ZUIzLtUXUhFuri66qvOUzcuMsU7/Ic0oLzLz35qUcriaoIOfZj4JKg2fAWNBeWSIAsLzwPdIK63+iTcOGCvbdXDkh7IoLpA2sCNx5IPxJFvhHXScVEqR5znogb8cogfH7dIctd+eUtdSTRXwJtLqHnhYpfYiw5ir7IJkXOcShVI081kCYmdkb25t9Hcqdm43QWmJF6QYYzxTrGs2k/eSYF6SQzupixTuuH+647V</vt:lpwstr>
  </property>
  <property fmtid="{D5CDD505-2E9C-101B-9397-08002B2CF9AE}" pid="9" name="x1ye=103">
    <vt:lpwstr>Bn8FpEaAi8R/Dnz+6Lpi9c/jj8ZAWT0y0OjmTaOkwD5jLtrX1oiZwiAedx3ii8j8vH8lcGlgNWi6HdXNRf1mfqq/OpOCZh5rKWlB+xQJnR3SJ8IR62VevEUdHecde6Jo8Z0QOHTwKRYZ2dR+Jg1RQRtbLA/89qd21D90efmg3gowab7JhJZ8KbdU60MiDEN4RACpDzHITUCdSvTLyjz0n4ItsXlLLtW75B6erqJvhBGUOj6Zt/BwiqUVsGPIrku</vt:lpwstr>
  </property>
  <property fmtid="{D5CDD505-2E9C-101B-9397-08002B2CF9AE}" pid="10" name="x1ye=104">
    <vt:lpwstr>uuk6z50Z+F4x9Q6FCIHgzn6C+hWsSo/LCMvLr8A8a3F8G2qAez2RsrHGm/KBw8g/gbPKFyGa9OtbGfeTNpspYCu7b65Z1vAqpVcb5vZHJgjCEyu95mzMf1nIyGlNo2jydtRCPhUIzrppXAdlDhae6EYjVDIpYK0LqqDsJXtw9GvCVuCVlMzmtwi4E3umBZ/Pz5vbT51VV5gRJRh9Q0dNG4aH5o8I0BRRc7j6d1+yGZbJJwIbly9XCrWz7R67vpd</vt:lpwstr>
  </property>
  <property fmtid="{D5CDD505-2E9C-101B-9397-08002B2CF9AE}" pid="11" name="x1ye=105">
    <vt:lpwstr>U4JCSACK9nOcHyBiJDCyQvbdGAYM/X20Myf2MMcPPztzFGmlfsw4p+EkHNU37IRfUN3U2fEBEqAuuWNOu2vbTvx0XVAWMHeF4msg89yAlbPcpYnY72GBUeoZeIGc/SWgU3n72zu/nyjJFMWuDzsa31nU51p+Q1xeSQwfmnL5FdvWKevjYpvBHVxtQ/srSXA8vE4DvPABZGdMcfuOvg1virUHs4idl/b33akH0TSPitF0fP35NP9ET5GW/K545tO</vt:lpwstr>
  </property>
  <property fmtid="{D5CDD505-2E9C-101B-9397-08002B2CF9AE}" pid="12" name="x1ye=106">
    <vt:lpwstr>kvwFpAssNoYhVptRm5mSjcrt0WH0PCUVsMxSO2k2TwkICUqCcPHJDldryzBZHgXSuD0Ev2iq4uaIeNMBl+G0tl6haK8z1RIBBv4hJaGvP7K8gxUREnxPonkVlK+pCeRCyU8Y6bnR9Id6u/bSC3hS9Gwb1U9FrJ3MQ81FZTF1WHzJLIJgrYUknJ1dbBijPdl6stSNoDo7BPxbPcZvWaJoBjJFBYcodJ8QQLgOiDmfpgH3m3i3zWMqP4yT4D+NN6Q</vt:lpwstr>
  </property>
  <property fmtid="{D5CDD505-2E9C-101B-9397-08002B2CF9AE}" pid="13" name="x1ye=107">
    <vt:lpwstr>Sq51MmWH761CdldGmWhp9tc7D/avfLxwGxgVu9ePJMddr7IwwUfdqXcIeGjMn8OVaKEWfyilDkECGI6/IcN4Z9f7DNzCVSdgb12Cv60XW7J6KW2xbq4Mz905dwEPmvXCw9OuJ2XplQ79NwAtxFRPfpZELMxZipk3mS+2G/mTIlH4Zyo8edu1j3MDTgsgEud8SLXvk1ffRe0n6rYUg38G0cMgf5SVfmAq7oMRvoRBCx2QJy8I+VcNUs0g1+eHCJt</vt:lpwstr>
  </property>
  <property fmtid="{D5CDD505-2E9C-101B-9397-08002B2CF9AE}" pid="14" name="x1ye=108">
    <vt:lpwstr>E/qsdVwJ27B75KESbxXWZ6Ts4I9xQjpOeayTv7FTPn7Zi7Mt+7LhHR76Gz2r7W+HlwSnFyRjAW2R1/uwVHc4tfGAGz2v7dzZraNdGUEjH3lBJ803qj/JccbDV1/VO20e54O1BzBScYdhy42rZlBc2epr1qVhovklGvp3ZA7wPlfS0Fv4YQUB/eqLkbKU83V46vRT1OErC4xG3Q7t76qAu2LVluhDrAT1UzBKqt6Erl1hX4q4mtXbwmqUtvvxG5/</vt:lpwstr>
  </property>
  <property fmtid="{D5CDD505-2E9C-101B-9397-08002B2CF9AE}" pid="15" name="x1ye=109">
    <vt:lpwstr>wbE0QpBXuH+dJihOBHLRvJk2F1J9YT8PwAI2X2uUaZzt+/GxixoIxzwCaYzgFHLFFLR3ceO24yjonu1cn7tZ9C8ZATNHafS6eFf1Tt2UZCzw4jm9hrkyj8nGYOzzPl9o3ybQy0vZ3ENYqMQL6ifoxQymjWYB7KlrMfeE3TyADJK7PAmqbcTxnIEOfWShmdrPQoNcI/f5MKtDxdXF0Z9VfSV2gforUwEqKJZ86l6vw8r70VUdq7frzQ55+08SbXs</vt:lpwstr>
  </property>
  <property fmtid="{D5CDD505-2E9C-101B-9397-08002B2CF9AE}" pid="16" name="x1ye=11">
    <vt:lpwstr>eDxepj1rwUjrBxiKSZd/bdQoQj6/q/wN4nRaFP58SUV5ckOrN8z0zKYW+A6u7aLy0OsJC+5FXVpnRTW7vYDteAY1WIohqJAdzb9h4dMPFsotlydmK64i9VOfzqPf9mbqTqz6LH5BwgMfsAuHb9RdMtx12d+nm6XwUox7A/YOf3CBEX4mKMBeU20uC5NuQ0E9MJvwmyZAdJ3bVejDIXmA1DJSgfrF03wtLVgHvUtJ/TqxoRBspnSIgQUpquCsmG0</vt:lpwstr>
  </property>
  <property fmtid="{D5CDD505-2E9C-101B-9397-08002B2CF9AE}" pid="17" name="x1ye=110">
    <vt:lpwstr>e6KB9qcPpzyfsq48cHgT8xHH/11xgGOEJ7ywD9aw1DrtR/VfVVj5WsDN1GUIA9OFXm8QV0nOBroh/7OhfONePM8/DgU1Qq4ti+GtS9CpIhPymfrkoG+ijGFDBGTUQ/TFRrlVXN6dVp6Asm2tCit4nCsSldcM2hxRQLFefm5wuWA2RbjxjlnNSzO2SjwFSthasOqKNmNOsdc18KqMUDdH1RXGFt27hGWLKFpXd+NA4bme9Hma94rz82EfIvl9fZ2</vt:lpwstr>
  </property>
  <property fmtid="{D5CDD505-2E9C-101B-9397-08002B2CF9AE}" pid="18" name="x1ye=111">
    <vt:lpwstr>C1nA5PgLBvFUbqJwTUIOD08I0LrQH+ADGXplu0TGtsemhLKJ6e9E1KfQVsC7jympAcu225jHywm+sGyLih0TG4tg71l90Rim+s1dTAQYgKTAYbv8SRN+sRw6uswisab/LpzJUVeglG91ATXlaGaN9CanKe1TRU1E85hhbjneh4Wh43nO2+vhbmIPxLiIoBSCj5I6Uq8gdH/mEQ5fR5/LjLp8mku7WDZOOwgK7DOrVZyuCVchxBHHhVNEHuyNoRW</vt:lpwstr>
  </property>
  <property fmtid="{D5CDD505-2E9C-101B-9397-08002B2CF9AE}" pid="19" name="x1ye=112">
    <vt:lpwstr>MS/YvXfD9lbiDi32sxImrQO62Nl1MPPbqbMiLmPdibBIhhElmlUY80M6EYZrd/QPGZduetUCKBtD/1cXqo2YiQbdngt7BNurS3EapxKDVtk7Eng5H+GKckNaCiH9fv3TRZkMGqyr/C3E+7CIEwKszF1MEL0ykBpZYHdjknaVMRPCZeLAG909dwm0qVT7TkV1W6XLr+QJOJ6YC8AiGpamj159C+4X0N9P+ZltsLIgIJJzlRUlNAL5eCk3z0L4xlf</vt:lpwstr>
  </property>
  <property fmtid="{D5CDD505-2E9C-101B-9397-08002B2CF9AE}" pid="20" name="x1ye=113">
    <vt:lpwstr>lESt8KfA5YtZANQBfTujDK1zr2C/w2c2rKFdgVwTrcTaRESqR9ZlqsrM+8WPEEBmSpKtMhRVjK0a/RuCBZBTh/V5mdIE/6suw0VV/ydf8TUblIlA6S3FGfFDwdgePaRIEQcp2ln/nwrvYKKqJNjC2ZOAnPmhIki7mLqkG4JuxWKGVhl/QpnFzTCr87f4dKtQVtzUy5qiId4w81FSLWA/OezWP2oyYQZJNaf0kZThyLh7ResZnDdP73ADKisN9ky</vt:lpwstr>
  </property>
  <property fmtid="{D5CDD505-2E9C-101B-9397-08002B2CF9AE}" pid="21" name="x1ye=114">
    <vt:lpwstr>um2SvIFYqwKUUYjlm/TvzrkMfhtElmIz3u21EWBRk7yCJbc3CMzjLhBzj38J4RNZpSf5dlfRhY8EP2G6fCcTQF9HMjAGELkpYuERnWBuUULzN0ZaRACraOWk3EPsh3WaAosgZ5XjX7+TZ8bCI8gZadWspYmSxs80WeqcKSNdBYZfixRvuxg78fk/tkv3iTTw6kBBN8RUX//rjca+mmbULZNjqTU95BbO8uOwn1JxTQG7lGNQ74qYK1whO9+NUGL</vt:lpwstr>
  </property>
  <property fmtid="{D5CDD505-2E9C-101B-9397-08002B2CF9AE}" pid="22" name="x1ye=115">
    <vt:lpwstr>lPH2GBEoSw0P5D0zQb44GGAdhc0yZe5bwenZA5epzWxPYp8xM5FKNJGv9clZ2Z7byghlRxjtLq7CYsgsY8MVUQ+ntWTBNm84R/es1Y2S38999WPLO5pfQNN2pE0ROmgkI5Wxrv4Hh/WoQkXVy96ghuMJsXTcGfydiDsiA/aHc4Z8HnqHWmFAsMahzZhEtsv+bMQtLGZL9KOsrGGW7nSFfQTnWbwz277O7SlamHibLLPoLCZaSV0a7oCMyhGSeJD</vt:lpwstr>
  </property>
  <property fmtid="{D5CDD505-2E9C-101B-9397-08002B2CF9AE}" pid="23" name="x1ye=116">
    <vt:lpwstr>0DpjkszzUXwMuFhW87dwv8NT1moPTXQKSHbgn/ddXCRacOPyKk67L7U6+5L+l5qHtu+CK6MsiRohlecfwHq8J2pC6ho+iWxodC/IXijF7jUABKQU/WZnuDrMhdgKU5G/1H+WyGN8Ql/L++fFdhACRtqoX9UVIcEozMiXd80AI3DDEoEfnaV0VqMXQZho54UdWPspRLyBP9fXQSOSLirSxG3lcNCvmIP6LRxrZVnnr+5JY3rZiNwB0wgy6k7IDcZ</vt:lpwstr>
  </property>
  <property fmtid="{D5CDD505-2E9C-101B-9397-08002B2CF9AE}" pid="24" name="x1ye=117">
    <vt:lpwstr>VO1/hTggJc9I/4QCOGtb9DlgklfmTVvDjj5VhL8zdwdwvokvVXBGvyXxaZ76AJcigeJ/WuLRpGdfsA84REH2SPrQCjfM+j/dZa7xAtuA6XnxRVoSVZMi4AfCF3AYiVezCUvWrhrmDWM0T33YACYEV8Axuz0mDg65iPX53N12QJaFwi6z7qNkFP9Mrk0nT7vYNdz8KfGnlAN3fEx5qYLuV1JxD/C2qo3AV/2FtiknOKx+qTyWeFZlVkC0nFzWVFr</vt:lpwstr>
  </property>
  <property fmtid="{D5CDD505-2E9C-101B-9397-08002B2CF9AE}" pid="25" name="x1ye=118">
    <vt:lpwstr>3PaE58Z0xy88A4EjvE4NLVNAHVxGwFFSWqhFHQcPgSv55BKZYU7AvNdGLxLR2CBd1a3cZi6PvqK4inmASk6gFTa6sGAkDa7/ECdeaap0jnQwmiqME0m5NjbenUV/BKdjhYTpiRxp2jv1vXoSbxAddtiXrDh+I2EvfvAlEjnmSFd8KHcaFqqtVq3+/QDM+FYn4ckV9ZMn1O6G7B0rr+pAIrNn2G4Os1FosFhoE6y6TVmgbRIABcLQ9VtJ9rAZRsv</vt:lpwstr>
  </property>
  <property fmtid="{D5CDD505-2E9C-101B-9397-08002B2CF9AE}" pid="26" name="x1ye=119">
    <vt:lpwstr>9Mf580PJg1OOLi/Ro9MPiAs7VN4WOgtDazwqiwUGT05aFUDdMJ3ethm4ks3MU03GrI2ChdS0AdA4YHCDVAdqkz/LIZGuTRUo2AdR586Dji/9skKezC7NmvUCIC6mgoATgAdLUggeN9MlO5N+/NVnW8zlK5ZThFK01jfqqsP7/GDDUJQ8MY14HacpoHPS3BrErC+q0R65mwSwcv1scoStFL1ZeRcEHNnSp3gy4XYGdG+tojjm4HbnrDRX9BeG5OU</vt:lpwstr>
  </property>
  <property fmtid="{D5CDD505-2E9C-101B-9397-08002B2CF9AE}" pid="27" name="x1ye=12">
    <vt:lpwstr>OY0q7JxB9DctuBnDYRYmn+u7+5aLW/LVLv2qmYcGB6OwCKhnApFJ11K47Z++INPsXZXoQDI6PH9lXeipNGMk5KB9wFAP1LUB1J4AwS53gjoCaD3SIR6ZT/+b1tEbTlrsk+YaW447Ank5gBN3k23eLDiXhzRDW4W5lfw2yEZXy3L1P8BpMVUgq0bTOWlIrldxyig607TYWrH7OTtblvc+lLLtJhCx28EPCIHIrRhybECwttbskkiz1QCh1xGObNt</vt:lpwstr>
  </property>
  <property fmtid="{D5CDD505-2E9C-101B-9397-08002B2CF9AE}" pid="28" name="x1ye=120">
    <vt:lpwstr>n9fKtwb2F7AfKUsn3L0FBRmHTTnMW95JISv1xIxz9RZ69xwgNKHjySF7lyQxtXj6+XiuIbcRVsJtirF//Kj7mxWaUcbyrkLJfp8ZvtAZnecrodRXF7HJ9MaDKbv4sKD720O/Gj/m7b60ACY5MENnIhGbwY1a/xtSLWSHN77YzcseDg4RKfF3E77CQY0GTlEpjAk5UraQ+u5NZ1Ahm6X20DhjciBPHUAIR80OXuFeP/S+h7tdPzgjTa/PNNI3xSQ</vt:lpwstr>
  </property>
  <property fmtid="{D5CDD505-2E9C-101B-9397-08002B2CF9AE}" pid="29" name="x1ye=121">
    <vt:lpwstr>p0rV2aOFLHmGudvEAxEihQZpaEAeXI/x30xjrrZrP79B1sbi/8vj3AQL5/Q04hMVD8QmauMGpPntmc8tH13gi9DHWN2BIrWwPs04TZHaQ2VN/IBbESd0D60YtBPf5O+RemH466zr61K35dlo9h9QTaZjMGETLZkCSqxNTJs33E03a+tRb8ihJ7SgWWXBZUcOOTd5vW+E29BQwMUAVGAEuQwokNMQbOia42IvdM1MQHKZ8GhJ33kK0u13jtltqDb</vt:lpwstr>
  </property>
  <property fmtid="{D5CDD505-2E9C-101B-9397-08002B2CF9AE}" pid="30" name="x1ye=122">
    <vt:lpwstr>/FLp642n/v5ZSM6nTTIaJFFJbTuGK6Nb6ODmOw75GLZ4uuwce/KdRCBHq2LvPoWg8H2vacCD2UJPfxAcNPFVGXngHaU+qzrmWf3HwrzgFV8WySnemJ3kJi42LzOV/hnIK3m79uQn+Db9vEEwY/JIFctJp8NGQk4GfjMzgmLTsWZe5XAtYahXj5itV631iXEzP74+6fHnBuFC4UrvFTdL3NNWpwutmjEzKFHHGLUuxXpjdzADNDXulnXSQ0SlKKj</vt:lpwstr>
  </property>
  <property fmtid="{D5CDD505-2E9C-101B-9397-08002B2CF9AE}" pid="31" name="x1ye=123">
    <vt:lpwstr>r6bl1U42VhDuO2ix4JPrwXmbqUEZ8wB1kvVR6435qWk8tG1neH4+TtAEErdh5hPVm+gceS9MByad+V8aP7Q/DJYPcvCw09eHO4P9qj4UHQ+QwLZpizh253JI9ZZi6ckoHUPORBgDjbBHVnoKKUj9Buq+Xeuc2kduyaq13GOOsXuziCFOhKNAH04H/BN4gK2KwewjShdPBB3thzO/cXA5lE9katQuLmWWWspKzTIMZKOqODpxsmXkgDjX36IV9WK</vt:lpwstr>
  </property>
  <property fmtid="{D5CDD505-2E9C-101B-9397-08002B2CF9AE}" pid="32" name="x1ye=124">
    <vt:lpwstr>eo0nAOkNwi+lNDAhyrewLXbZNGwEPnl/AicZiyOKUfwJbkM2M0yu9OWZh/FxQY+7z36s2YHNCSCPccrRCyoXX3dBRsk546QmbKz2KzzKn11InIaWHb8VMaiSiP2sEo9DUOXgw9nQz2XZTwa0ZLaUcLfr+f1LYvpigNz9+yVZu8EHmODRDwRiuFaz7fbhO3Fjt4FmIOScgl3A4YXI6aYRese/qhJMzDGuvk7ygmylp1yjx/hMbkeQP3r8N9jLDYd</vt:lpwstr>
  </property>
  <property fmtid="{D5CDD505-2E9C-101B-9397-08002B2CF9AE}" pid="33" name="x1ye=125">
    <vt:lpwstr>vSCZllQV3pz99FWLHudSjBhLWe8YwM+viTF+g5NFZY+9IMD5iH/6NEHh81SQHN1xg5ycXa6mPnw32xyZlyK1XwqQ6aQlv2dySlpVgvDc5BYhqTupBB5PVFVXUhY9dWLqZj5Co3Q1tkN6x1ldoDklo4H79FekkRM3T+CEL0fPaVIdyMLw0ogriwr5FRryUB8ZI93DPB/59IetLcZyjLa5n4e4e1ne9Ue5MJ1i579+6bmwY+CXpSPo9UOqT+utUcg</vt:lpwstr>
  </property>
  <property fmtid="{D5CDD505-2E9C-101B-9397-08002B2CF9AE}" pid="34" name="x1ye=126">
    <vt:lpwstr>5tUVU2xdsATQgaironwvKrHPK7PYMgv5EWBJu2cHtVWGQpZ1hgDS4YRq1XkA8PbC1QDWhCt29U2/Oz/hxEr2BZ/bsbyUY04eOpeBFDhx1tV2GYmh6wmTyCVE5KjDM7mHbVoEjaxyoIP/VbvQmHnhz1YXslYqz4S3Jhv3fbQyKu8tQaM+hZpyBqa5cuo2Vvt0Yt/8rZIcOSqdliQKaon5UdU4XgoDbqeOfdiuJdtaFqymR0H1k6Olz254sjyzc7z</vt:lpwstr>
  </property>
  <property fmtid="{D5CDD505-2E9C-101B-9397-08002B2CF9AE}" pid="35" name="x1ye=127">
    <vt:lpwstr>iLRs4sUyxCRMymLTgpfCXfdQ8qTgfaDZgpYwCoVEaApIpXysYKnncAeB0l5ngngUSDi852Tr2bMU9mh/exnuWWX30l0jXndKasx/K9HC2fNiKuMbjo4888dj3BHnykLUtR5I0NQfMTVP5b+kbzD4EaX8nm9gB+PXC0FpEYO1w6GI4MPWIPrZKt60G57+1NbFp2uSWg6csZfu5rlQ7FQ9ZXQ8Xvi9Sd/6slRp4xBYErSFAw7aQv4cGC059c0JmHs</vt:lpwstr>
  </property>
  <property fmtid="{D5CDD505-2E9C-101B-9397-08002B2CF9AE}" pid="36" name="x1ye=128">
    <vt:lpwstr>kV86mmffcoSCGeJfgHk7Q+WQtayye4zOOocIUkQmtBLXkCPU5U8/o4pPOWXRqEz0fZqHGcr3v5MuCXE9eiIkXs3vqdLz5mUUT6tS8+SCO4cqhggnGuf4/eal8mI82By8qUxbAa6AWLLJqmc8QtkObVtwBD9EZM2hcC5xJKKkMqScJszfjllLhmIBtWmM3j5gEmqNK5SWO8rzmPdKd7sjlFd932VximitZYN5Dju2tzf1s5k+nq6rAcoDyUg98q3</vt:lpwstr>
  </property>
  <property fmtid="{D5CDD505-2E9C-101B-9397-08002B2CF9AE}" pid="37" name="x1ye=129">
    <vt:lpwstr>f+cxH+k34l8X4YkLDxh4vSQNFjSXXYSEenZzkidv1CX9ggZsLS0fhinqjROlRHfJ3Kg3R8krdOfzBht9EPTI1EFb+Qs71awaKIxutp0yebpzLtpeNdz7SemdmrpO+9pDMzF4jnEdSXHPTCf3uTvFd0aW4XA3TUeCAmEcBPmWXNcsOBBlqyi4/fMTTIS+krP1bzjEcqfn333//A4V2mcD4fwAA</vt:lpwstr>
  </property>
  <property fmtid="{D5CDD505-2E9C-101B-9397-08002B2CF9AE}" pid="38" name="x1ye=13">
    <vt:lpwstr>uIfXsCz0lBv+c8XoX34ahGvIItjghY+exjBerWpn/RKkKQzCkqGLbDj5EnIf8AhH3fRRP/Cg8e25Xeqix07g7FermLw4bk95Uj6qNwCskDETcNVHcF5HZ7wH7tgZuX6n76D0GtExY7neU0LRs9vY3A3zAVJDWOvNfSZiS0Q7axLr8QjmfkWPLaaWqsY09eh9Ay3tDMUuVCssFk4BhmCw1BFRK/Fd45wASGyOtIBlYn6J5l4Yg/ah7aTcnZnL0za</vt:lpwstr>
  </property>
  <property fmtid="{D5CDD505-2E9C-101B-9397-08002B2CF9AE}" pid="39" name="x1ye=14">
    <vt:lpwstr>jz+w2ZgVTI+q17WPfEqQ9PXEg/xJlqlsyQkvltzYv+zNsErMPBbKVQF00t4iPpY570rmQzn42l9GqrBH+7lNzRhcxfzesncpYlyeXJzQaNqbx47dzAbWRdVJLw9ot1o9kyR9/eO1bcWw76MLabTvDI69fGlTKWQRTvc7NSSkbt7ETLflYlHlWHONrLYy7FRxO6yhCoAh5Z3zT00AZaCny+sodWnrVQw05pb0WlNDDWlWWYH/sAsmFs6UTKrwNhO</vt:lpwstr>
  </property>
  <property fmtid="{D5CDD505-2E9C-101B-9397-08002B2CF9AE}" pid="40" name="x1ye=15">
    <vt:lpwstr>eYHNtlQPkhDA+cI27UkpZsMwCY3Z/syVYziBj9K5Qvo6S4z72DMMRJAxhR2Dtp4BkuhlKpJUSmc9qOgmA96a3r7wsNhZV3TrbMcRowG4TLgT3478o+Qx5Ol/SNwAdQipPYCW5Zxrel2EFXhxtom4Bj/2onvQJgVQXiUsybL1iGhg9BOf5KfKREKDFChSReEIql2DzdnDRkkfEy+aOQ38Pa53SYidoPUySvBWi2Ls4HQFWw84Se36UnZkWcvjwS5</vt:lpwstr>
  </property>
  <property fmtid="{D5CDD505-2E9C-101B-9397-08002B2CF9AE}" pid="41" name="x1ye=16">
    <vt:lpwstr>CeRfxjh6naeEYSnqCgDbZ2V8NrdPa6vudzU2ucBg9KiazSwat/tr+k9fW7wW7qx3qHAhEr+igZ82GuZPuW9MdVFLWFnKfXfUneSPBL5kD7wb/kxpcVj75ddYxu/jPtvkrT8Gl3NF4oou1axEj01+upvm88KoxgU/Qj0OJkKZkF85Dd3EtV+xmE0AM21BLJCEFP+CbpI8WJkiqcsgfqdCUCPPGB8/fSgrrRC5lEzWvhYZvEZuZNGUxQ9L/f2oRDT</vt:lpwstr>
  </property>
  <property fmtid="{D5CDD505-2E9C-101B-9397-08002B2CF9AE}" pid="42" name="x1ye=17">
    <vt:lpwstr>wBBrMtpeFIA1IuB7Z4O2uA/A8K7lNe3PPAYbFBxNaKow6CvYoqIg5mNP+YDoFHiPfsLb0jD5zGrOOhl/Bz4zF7VR/zUFWDnFWN1/6MFcCULtjn2G+woKShMFQ67vRfAgQ4jGciPEfeS0k3uxlG6smPVAzWJaFXXRlvM33ncZ7liAfXIBGm84ssQ6/MuPc4c/4nddv99LH+n6kh5klNi31j2ag+AVpIDgbqUS4LF6U30YaDCKaFT99U3Nt5gT3Rb</vt:lpwstr>
  </property>
  <property fmtid="{D5CDD505-2E9C-101B-9397-08002B2CF9AE}" pid="43" name="x1ye=18">
    <vt:lpwstr>P7fB1v2hSHYUjl1+ajb6uoVWmSG36CXbexjVsbbsk48VPW95jxcczgbN19e1+wHudl6/BBHZAh1Q7v94JKKTyEDRDKUhOwjF7e9jBtYNlFv31+pXQOAYRR3mnwoq4mB0czRIFvJpiSBIi+z9kAO6HQ89/F4UDLavTUMuPf880ufXkFbDmjfbOTir031bXYRvUlKrGH9bYLF+pP6REqcOo69oUO0cRNx38M/ppUsNWT7lPxXIl1Y8HmO0ybz1Juz</vt:lpwstr>
  </property>
  <property fmtid="{D5CDD505-2E9C-101B-9397-08002B2CF9AE}" pid="44" name="x1ye=19">
    <vt:lpwstr>PYyT/IlnimoQiuUnkmn3I5uM1BeR0qMKYpWmnV18AHL+0Xrq099zpveW1BI4P5vbO90QVrkxT8Nbp9Sjh3YIdGGffiv6w+9g674kwguNVoC5JtcIH5UakbIesQntbQNGF+nrf5tk1PVhbYglbXApuW1r9mb8mXlK3IhRkXOQFRRIigxP9I3VulU5K/FLsTjfwHmcBEwfEo+g30ZZONyHExBxX/MU4IEE0jfgFlhOR6HSP5cDql3wWoqqPrDy5UE</vt:lpwstr>
  </property>
  <property fmtid="{D5CDD505-2E9C-101B-9397-08002B2CF9AE}" pid="45" name="x1ye=2">
    <vt:lpwstr>tuykf8y7YJ9qkESD3E6OgfvtUDXz4+OmbpTu5r6TSJNUrBTDJAKtGSgTEeK7G2Qn851dctSBfqqE2KhaRsKZ/Z4uonydJlZCHplGG+qIK2S7ftlfBDeWDBchA6iUQxOb1znQR5ivbMCMqGCVtrt6qCIuJ++N82H6LDPJyrnaUPjJ7z+UDRoFrcrckp8/gu63kG3hnc6PsxUyGQLE+5kzayrrIBlqeBjMAmCimfkIaVlbO59Pse9zQAIuhNY/SX1</vt:lpwstr>
  </property>
  <property fmtid="{D5CDD505-2E9C-101B-9397-08002B2CF9AE}" pid="46" name="x1ye=20">
    <vt:lpwstr>oPvwfz5MXLZqG3sFezX9owYhwolkDCBVlCeuLbxcdUI3lNH0IiDqN4zAQ70NN7NOwEaWa7JKvoSxj/BszTMYrA9ATCeGDCca92OWoqUi3n7MIqPZjsfgpe/qDF2DI40llBEE1VSaF8EuT59O5pyCUNs4b8PJeFtfYPuGixY65Y7LRg2zrwagxTuzcQxectW9ZO97p7KudtujaFlf4+e0f2tzmA/WPkJw2zWhxhcPHsur6HXjXchS0uAO7veXjGd</vt:lpwstr>
  </property>
  <property fmtid="{D5CDD505-2E9C-101B-9397-08002B2CF9AE}" pid="47" name="x1ye=21">
    <vt:lpwstr>sgNd3Y452VXkne+Rnjt8gK9YYtTwPTHMeWi4numaq5OjTlqngBysvuGuWX7bwqfEZdDkfM8JcweJeCmVB99Tm34KqN7hCX37N6Mw3YlWnR/jqR8Tx9ID3LDfWckM0LWD9qS9+41o/93UdrSnhFXqLuSWUvOhHl87Jx/lSAZwvrPD08VZx3XkgNYXPr25FWo8N93twL5/UjOIxK2pkZLvMVmaK0AwdJk9Wt//Zlu1yWKcZst/gTdDbI4Bxf7GpnI</vt:lpwstr>
  </property>
  <property fmtid="{D5CDD505-2E9C-101B-9397-08002B2CF9AE}" pid="48" name="x1ye=22">
    <vt:lpwstr>Uvr0bRT6zH1ogYDTW7OhUnc0OTlLr8abdG9FmVb0CSDkgE5ro5oMuRUZG1YhUJ7PXJQ2f0f05yMp1vjW5vfDS2sXcbe9no8ARLFNArzYBPwK8ktXt2WAeRJZdO0CoAXlaDlWGXOnrKy6oP5Gma1fZ5ujXZPm9G1jqDaDZ0VzjuJ1qRRPcWp3j/LbQf8bLvj41I+kr6Wlgy+6V/N/vDE9iMQSdCUJ9gThoQkTO+JSuiIy0x/ymqkj7UntyHpwjGb</vt:lpwstr>
  </property>
  <property fmtid="{D5CDD505-2E9C-101B-9397-08002B2CF9AE}" pid="49" name="x1ye=23">
    <vt:lpwstr>E1L/3R9CbzoTEur0YgS5GgnWR9DC/EfuSczHQ/sX1dFU1bBcE1NV6RMF1QlQWeRWmIR39uhgbTyOKYuCrJW1w9Xv0kjBMn3jXc6GdJJhiyYfAkbOKcVqJsi91LyJ9W5QxqHuqHBKLVwvGS0oslO18Ttx4S/NjLSjhGVcZN8fA+EEzVXfqETFK/I8SNi/UTeSFMSy2asb+gfn49b/1uwVUHXCvI2E0BFx+IQFFwJrdBtCym1rwD6rH4VxBloysLf</vt:lpwstr>
  </property>
  <property fmtid="{D5CDD505-2E9C-101B-9397-08002B2CF9AE}" pid="50" name="x1ye=24">
    <vt:lpwstr>uYAAmXKbfrZZeuIWt5k7QoYGeyV2R61ng/UJav23+iluvrZFQON+SrTjtb1Aw9i0zQtQxOaPpVLG8j9eSj0fCWCKV523dp46Hjmz4WgvlTIOp7Po5RvjtryflgluLReKNKgWi9mQy0RnbfJ2pyzeyU9jK31u4IlSc/4LAp8GxK0nIQklKD2xtwjfWiMIULF9DBwzskPaNvCIlrIUamCfrzvBxvDlog14v9OhCtC+YzGH2zYs3H2xkEkKQ+VQzum</vt:lpwstr>
  </property>
  <property fmtid="{D5CDD505-2E9C-101B-9397-08002B2CF9AE}" pid="51" name="x1ye=25">
    <vt:lpwstr>Mwgofe0JwIZEjHm42igcHV/L6nQbTvDV6prq2Acoqe+XzCdm32k9B7h/dFdNEJKIubN7OzMVKtL61n+RCvuaOFgWldJyJDiZ0MSwtIQWhV449G8Dfnn6Ejb6UejwRz6eLolqhiRkE9TnT1cYMkboRIZHRYZym0c7kWLU5SrXpXZ5dAWWXJoSAIweV8CflJKZ6RYcxGzpVc3VPra9V50+T8bvguDRra7Mewuo4X0+OI08HZgYwdio1mi0f8Aqy7N</vt:lpwstr>
  </property>
  <property fmtid="{D5CDD505-2E9C-101B-9397-08002B2CF9AE}" pid="52" name="x1ye=26">
    <vt:lpwstr>kfjImxSoWZx19rrx08CNyAeT8SlPpLsADtA36/cqDiVN7CA1QOmVaKP32HcU4jVzxsyn1MrUcdgRmUjNeSBud4W5ykw+97DymT6o+QsxoW+tVQPqW6cXERSOUSXx9+AkZL8UXcyEW8o3gbanC30KhBrN/090DBHrcwRw5TojHqB9LZtZRN7J/gCmi3cuDg5WXMhQaD/Dqhe7Psb3dyO7xMq9OZSH6bw2EBdpz92SPVqS4drD2JOJmiW7YjsrK2d</vt:lpwstr>
  </property>
  <property fmtid="{D5CDD505-2E9C-101B-9397-08002B2CF9AE}" pid="53" name="x1ye=27">
    <vt:lpwstr>+bL8XzcgsjvROV0HjBBqIkx5fBc5uoEZn0wFywnTP+dYCPXRoUi0MZnwCHB4fdKfNNv8JcSu+yTU6Zw+9xzE4PjAm7UymLKnBYhKx1zOIx3Ikp3qzT4XYONqpqj+MSL3rskjHtMc6Xm9jwxnsn2bQ7sC0xEPpK8H32ScRTDTc1GwHzH8PUYn1WIOJUY90yaQGeexyVCErl0hUvwpCR2vPe0/WtcnmxE/QVP3//Bbu7q254wPrkjmopf7D3e0DRk</vt:lpwstr>
  </property>
  <property fmtid="{D5CDD505-2E9C-101B-9397-08002B2CF9AE}" pid="54" name="x1ye=28">
    <vt:lpwstr>kA3pEjdN1WNoRfvPk8uQmhmvfpgSPy0dejjRphovy/wyG2ZYOYcZvSdAQVkuc5QVNTsVVHcs2uLGMx4P7CZHRv3dlmTRggL3TemSI8E/k/ZNRYaTfrsia5tV5rix6Cjk/GbdBiBgfVqcqox4HdsSvtspHgC022rcnb9o4QYNjG6aY5TelKdAtnaptFc+5+6vCocQqCWBLqnnCKpiPVmvLgVco9pgpBY0TVFXg6SlnbkSsD0z0lUqEgurLPNHFy+</vt:lpwstr>
  </property>
  <property fmtid="{D5CDD505-2E9C-101B-9397-08002B2CF9AE}" pid="55" name="x1ye=29">
    <vt:lpwstr>qHWtczfUwJHegg/inkEfNw+MBebvnctrohGzazVclwFfCJri/OwqI3g2Vpiie+Wk1aWRf/PKSbtfjO2qsA8Knaf8K2S8eKeph2wOp6VolG0Ggvq+URgLEN369tgq9pfQ8n4IXNK//8pGOdX2Y9vteBwZSWCDgWZZOb42jh8P/6wy4WmX0J6S5jT7XWp0KniLnKBEMfSISjPB1p2DyhycEYuLn74mNfmbyfafUDtIA+m/65TFl7RSBh3Epf46U1o</vt:lpwstr>
  </property>
  <property fmtid="{D5CDD505-2E9C-101B-9397-08002B2CF9AE}" pid="56" name="x1ye=3">
    <vt:lpwstr>d+aPsxvnMBaaPkgn0hsQqs24CSoFtkkqHKRBr5PZWZ5PNp1B3/vps8MHY+ydfVjArEzPO8fz3mXfcQdSYHlmCAySL7y+TnDyI1AHQxGFNdEkLsu09/9A7cxle20dPUSJGm57ixTYxfT321ppWVx6+8L9ne/fLlfr0ITA3+8vehTFjg0O5F/J7/PQsMByuD7La7rA8q6LuJXC2tan62t2i6Bo/LjaaT6S1O9FSpjscyKs5V9LhhVPFdd5b3z8+UJ</vt:lpwstr>
  </property>
  <property fmtid="{D5CDD505-2E9C-101B-9397-08002B2CF9AE}" pid="57" name="x1ye=30">
    <vt:lpwstr>C6Sj7e7RoBmSf+ZK+4OcjwEnnxgKWyOMeXAwb9mINBjeZBI5zLzeXGDPcUi8mGQ7j40o/y3MQzuYKj0W/7BoZ+/zLdwAExegZ7ABKxAXitpZlJwv9QJmjGmDJPjhDk22GXOk5+u7mbHwQ8ozsfYFiQxy92vfbLcZ995rFC6Fr4DY2gibjBU4o9039oHnqrV0BkizjJ4sYEzhQ7p6XK0aHat0vY1PmOl6p+yxf4mixPQkVP627cMCFQOAo4qGnIj</vt:lpwstr>
  </property>
  <property fmtid="{D5CDD505-2E9C-101B-9397-08002B2CF9AE}" pid="58" name="x1ye=31">
    <vt:lpwstr>Vu3wng7RwyJwTtcmdRaHsPwEFcytyqSJacJ+ZgshmEswHT5fAKpyYNCz8AU03WUIw05QpF7sYlDTn4FFHDr1KVwqgVInl+A8g0dqN1ZOcvBV9nWQ2XVcaGFpUCnSCYsfvmoK9nhN4toAQrNSFzwy2Xv47df6yeqdLQBG93sr3W1dAMp+4tJ0F0EeQ4Bhxb8cKR9ltqTyX6fol81K1v0Ru1ZE5p0Mcl2sG5FLX0OFAnNowiVzoBnFFzzW5Msqkfy</vt:lpwstr>
  </property>
  <property fmtid="{D5CDD505-2E9C-101B-9397-08002B2CF9AE}" pid="59" name="x1ye=32">
    <vt:lpwstr>YMunC2aOJieZw3/oV3iEYA07ijzL6jNf4vgDOTIEHVa/9Z4Bf9JOo5j2ZtaPXKEtyoK+oewWBx8BJ3zVetPWww0U/gYlkkR+mqH96+X8YKAfIwQofA8FST4pxBPyYZmkV5zP4lDbKpTd46fRqD9CI1YouMNyKcx9LEpJv9B3KNrDC2w72KO06wK6cmDTztX84VzOLHvLbr/PjB0ZXoVtp3HCrNErkFSPDigX+ZxFqJ66iiHRyaQvYIv82DkVBrG</vt:lpwstr>
  </property>
  <property fmtid="{D5CDD505-2E9C-101B-9397-08002B2CF9AE}" pid="60" name="x1ye=33">
    <vt:lpwstr>AGgH3TITZ6lGB9aztG0bzd4x9A/n+DCJEfgVPHq/dsZmhhDeVc6Mg+fvHNLAcP0crowYNnbvGUrEUq4L/t+c4b2RJe8KpcLuQmW16l9FEUdv23FJ+iQdiNpfHGvYTOgkuq0ZfnIH8JJZw8xGNbQchIJRZtF40ocS+yfdvfZ3piUo12u4cjdvOljrjITcave7eW+jvB4WGBVl9bzISMq0FdFqX0PLpi5ETT9Z3md/iIvRSAgR9z7BjrIWkahGOp3</vt:lpwstr>
  </property>
  <property fmtid="{D5CDD505-2E9C-101B-9397-08002B2CF9AE}" pid="61" name="x1ye=34">
    <vt:lpwstr>2GHxQRK+HEsR4Q3Om6WQGZkNZfGtjYjXuJgf7wKZL20Hm3xq++75f4LmZNiAIQPvsvHzjNeDaekLSy6/Bxl77MOk5pmBAD07R9Gb2NI7q5DAJjHJt4bhSSCKvVenVJlNe3FCgf3f7OKIiDWzCvJTZ1uB45HpI9oOfumaytk59Gh5QlYHcujWePyvv7M6MAx8h1Hn0VvJn9DO5Mz43wFhMkTaEVRIiYV3jT8GAoieZnkd6BCjsT2/yquH2UW3BsJ</vt:lpwstr>
  </property>
  <property fmtid="{D5CDD505-2E9C-101B-9397-08002B2CF9AE}" pid="62" name="x1ye=35">
    <vt:lpwstr>ko0zC6ZQ/QxwSMgtTfcfipS1Z+gm/Ox2xOlxnauwNoUAZ1mW5p43/JF0VxyorQEXCSzra5sH437VBi9Ej2HxLvCzZ68VMvX3yElnSBkDxNnoaFNv+e3/JqfBobZ5bOuQ8ZLKC7qqBXV5BrWpLcEzipY4FEqCYhcHhjkTt70qmUHUAFvNpWMis331Ta1JKQdGln60wS/IzhyUnrxkACPWVDEKbC3be4UiQXhN4Yri9I+kUBTYBtY/MTUOkGb7R5f</vt:lpwstr>
  </property>
  <property fmtid="{D5CDD505-2E9C-101B-9397-08002B2CF9AE}" pid="63" name="x1ye=36">
    <vt:lpwstr>niV/AuJIAn5wg8+xxx6oUrdEYnPBn+IxephF9LT04yP3OqQq1SRqd9f9y0avx9oE+U09/9St6bJjeuk/i/GfF2DFi006qxXWBx/XIK7MqHMgvY9oPalIOBhRHWVRWhpK9kxvwQL8ejz8aRy2UKzHi7wrZzs4UJvvRAOZuEr9AOtkq+UTwCbfDNrds4ipE+xIwKyGYIvYTL7Zl0ESvJvW6jWzUQmjxcwRe2zSLyPtVuoc07Bj6416uAoDAeBFkhJ</vt:lpwstr>
  </property>
  <property fmtid="{D5CDD505-2E9C-101B-9397-08002B2CF9AE}" pid="64" name="x1ye=37">
    <vt:lpwstr>0L1LpCyZNTbWs1cxxwbFk3vTTVI6L1EicyeFwhB3zoDqGWMWhIrizuMky7U9DF8IRv2IYEo0TBrO5YapSLKnfEGPYbaXmPPqk+5xkijD0+ulZikzw2ColgJxNRWoHabwGY6D3y5B5zTPEpLGLDPbb27EM23EP3To7rebUmbWXNQLKVk6BKDrQrfDvG9SkFPaKLBeKFuKvS31Rh3fgqEi8I+iL2aOSCXEW0gztY4hm7CQjnr5NkYw8VLMujxLL/s</vt:lpwstr>
  </property>
  <property fmtid="{D5CDD505-2E9C-101B-9397-08002B2CF9AE}" pid="65" name="x1ye=38">
    <vt:lpwstr>duINiCgUTlNF3vOjUeUTRW0ecMouPg0cAfcNsgBbe7P+S+dRPX6AQrgNSsSlJxImJd+BDR0TN9ANOgIMi6vtxICrC8IO3nRwed9GJDk1XnXq7pqYXzp9ri/t6cw6oOWHexqLSHDjUm0zWawzm2SNzDuvR1cuHDq6W6njDsnGyMfdKiWMhOOy6zy5uv/iP+wJ/4YAuNdnaGYge0wan8rEOz/YbzUtDtu8kcXu5RAQOSdRTcKYF9uQPW23VkOPBg/</vt:lpwstr>
  </property>
  <property fmtid="{D5CDD505-2E9C-101B-9397-08002B2CF9AE}" pid="66" name="x1ye=39">
    <vt:lpwstr>yZORvGNQzonir97tzfxndNLP7W085eB4tliSzAO5lgbnmXOE37c0mEWISvYL8kXkMjCohJjGS1YpP2ks//5em/ffL9MFiReWZHauvWlrkrYSOtcCbH8jxYmklpdHh4GHYrVNGq1mqoj9DMMr1QZL3Bah2kHhJ981mwhD3D/kChLZuCFfTfvYrEk1wZZsz/6Z78GS5ODjgzgQ1f8ELXy7z1oJVrPcLD6vXRp3rVLesW8lvSR9s42b095gpG029HX</vt:lpwstr>
  </property>
  <property fmtid="{D5CDD505-2E9C-101B-9397-08002B2CF9AE}" pid="67" name="x1ye=4">
    <vt:lpwstr>OJFd4IzUcs9SnVFSQyvb8Ytfwp4y7gXHnXJ4pcnTUAZyJNbYapvF0id9DDid6CcrQ8pLvmm/lauQV0dNlYzOoq1//oZHQkTLFgMjOvNWUFxg6wHvKWyAHrbEJfLjommnG78dFuJ1J35ZL84H1JYHbApQdkLTrik4UOT2icp1Di4XdzBaw1BTYpqldsM2YwxmePHaLwvsncVwLIPpz8aV/Fdn+E/pWOjNkKHtXJFgPp+BhsChDi4mPfWP81NWAHq</vt:lpwstr>
  </property>
  <property fmtid="{D5CDD505-2E9C-101B-9397-08002B2CF9AE}" pid="68" name="x1ye=40">
    <vt:lpwstr>gdC9kkSk4k0ytjco7YjXnZIBD1qPV7H7PSU8hAz/A8mE97SQdc8UBesKQk3no2wa+vjds7NnuyovFLm/x6kk6oyalA8HVagSv/+O/dB+AkDo7yr1FPtdggTSt7B75JOIVoYI5r88kdvhUOzPu+QXVQT+X7nOT8n+NasfrM9L4A69p6Mr0QfeIcmJJw4YwVZNv2iCzpIj5CE0vM0+/vTvI8Seo0adoD22c2V6ClJEjgWA/y2UDIkBPzZndygZkxF</vt:lpwstr>
  </property>
  <property fmtid="{D5CDD505-2E9C-101B-9397-08002B2CF9AE}" pid="69" name="x1ye=41">
    <vt:lpwstr>2obtyx3Iz57XIiX4HhzvR3YoRmdSdZRT6uYlwW8Ps4GJ/lr2eCkzK8I7gw3So0vcx4mLTLUvBLPBZtrNl5zC+N+VmuKpOfag7KDUYLXn2Ctk0ceYcvZA4gxuf59ybkhqayQwfJ8YVf+cLYlPF0ATmzFk28uztmY4yUj7q5cMHsr+0g0ajjCrjm2dvBdHv4KqgS9RDs2766KUBz3it2xtNY+nCExu9HY91m6Emq2rXxLYPGSAMUGojr/BpBTKbfd</vt:lpwstr>
  </property>
  <property fmtid="{D5CDD505-2E9C-101B-9397-08002B2CF9AE}" pid="70" name="x1ye=42">
    <vt:lpwstr>3askSS3F0LUyWz/QleVgYIgkHZfmIpkYqeIJCvYaxD3tDnIqyj+tPAAdZg1c24GHTn5i9M3CH0neQqGkH/APzdHLdxVYTbYnDc7x1KoXnsmzL+rlGCp0pS9orYlMMdKAp+BpUf4cp+7XPjPVcMYLlx9pAASJPAK5bpdeMjK39YfvhxN7y2rKHdFdPFNNlzB7z1PzeALSE60Aeziu1VJrfx1sHj4U/KF+8dqgdLsJYUUcf+hL+FtM0LaiV30qUOi</vt:lpwstr>
  </property>
  <property fmtid="{D5CDD505-2E9C-101B-9397-08002B2CF9AE}" pid="71" name="x1ye=43">
    <vt:lpwstr>Vqa5grglw7WLxOt0JVXoQucQPgJx5y82XCHn6BVV9DlLI+5Cm7vgOcVicZkOQcQpw95shZNY2PZBe8OaZDTVOaNAV3Drz8cCslnjWaDA5itZ4QLiH8FjSwJZPuWKssGoGvmt1GUDlYWkscjFNCbUr2oJuDfdnzUKDiwaezkP/vLTTnFG2gShtF1Po8UvWmbOfk+ZCekoiLwqjD9HHy+1m+GSKGM8bdZKc0y99R84jH4S4CcvL7PodtH5PG4GGrW</vt:lpwstr>
  </property>
  <property fmtid="{D5CDD505-2E9C-101B-9397-08002B2CF9AE}" pid="72" name="x1ye=44">
    <vt:lpwstr>IClb0rSlwfkwQ1QqTiGiAe+jfroEbRmnqk/daJdqcSTjWfYGgl7Th2uDQ99D60N9Xr++Q6CJAT1SvS89R1bnkO3LJ7Q7grWRWF3Kah25Zs3840/iJ1Hdo657l8DonDRzQOnS19VFZtm1NHcYf1K9wVs3eCh2BJj6M4Z5jop5HLGlRErJHS6mQxcx6RxKMmW+7wBTxhGCA7h4CG2awVIGTu4lR26XoVkRlnijv7c1fY1rR1gppKTPA1xAV5t2DFz</vt:lpwstr>
  </property>
  <property fmtid="{D5CDD505-2E9C-101B-9397-08002B2CF9AE}" pid="73" name="x1ye=45">
    <vt:lpwstr>Upq64q6zD637zIqZxFCd3NUKFgyxB3I0LncWo9ioy3TfcHTr93a4ARuZlUiNvDoq6OLfM6T85p8ZzvfuK8WQoqz/3FpHQDnR6yLsPjIwe9zX8yY8VBnsXHQfPvr3MCJ940KGFntVCtFWQTYFNGL0sLZAlCQxOzxf6WSfIxm9DP065i5YBo3EGmP5aHkuF0DT6+TUTfHw4yF65cIkTSMwDaw5cRx+KCRZ1bJHexE8ZFYhAuHCZ/F2il7QNbFE5Po</vt:lpwstr>
  </property>
  <property fmtid="{D5CDD505-2E9C-101B-9397-08002B2CF9AE}" pid="74" name="x1ye=46">
    <vt:lpwstr>uhPI/83IkO9ZGgidA8BGdddHBOwQq3RQ13YyzvP3lpgrpnvmTvBNREl7rbTGSq8R+3ZpkvtMoABXOhPF9OK6gARUwpPiA1AwX33bpotBLQag8mMAu7ihScbjzLHMQzGgm8KSNGpMN1Nb/8Z7fyUVcK0+JJOyXT7AbbLO4GMlRohk7n5hSsb/deELJovHEJGS5QG007NqqfT+5JMXFdCVZZHzoK84fqEfnTwaqOvKVc027ug0GBheAL+yg701wFE</vt:lpwstr>
  </property>
  <property fmtid="{D5CDD505-2E9C-101B-9397-08002B2CF9AE}" pid="75" name="x1ye=47">
    <vt:lpwstr>0FFM0SLu+oEtYNmHuShbRWhWL7zO61Z7dktexy6vUwv59BY3YC8SD4aSLHd3bXyKeYf0UGErYDF/95j+U4MVLx5B5NPIfsDILVGICjmzvU3Fc9DXlepWmeol3wRpvS5bj3zWFH6jZv6tPOlH9GY5zdZ026q7o/agwEnLyWxum1eYaKNk9/CRl1u+Dl6the5OdXztuvinwWyhs4n2K9928melr9FKaEHHhIEYtuo820yAOZaf8g0+O45pgY//v25</vt:lpwstr>
  </property>
  <property fmtid="{D5CDD505-2E9C-101B-9397-08002B2CF9AE}" pid="76" name="x1ye=48">
    <vt:lpwstr>ckPkL5vR17cxXPxpsb6b8TdHMB5kS8CS0Pl+iCxUPCj7Bmm6n2/2zUnSe5+dhua1ss4Nzk1/ORJHrXel8ZQjW2XWBFyXKeGpxAbCDsyB2TaPuEPOLns9qzUwWZKL2nhZeq3gbXw94X9f1SGpyYo0REPLBJZr1m+unBgVEPCQSbuEr87uEPRzLUkmGeWQIr8lnxe1nYT8tBnOUFxWiKZyCPcTbDm1sy96QVjXbWd11L5h633hbrbiFsFA4x3vQ+R</vt:lpwstr>
  </property>
  <property fmtid="{D5CDD505-2E9C-101B-9397-08002B2CF9AE}" pid="77" name="x1ye=49">
    <vt:lpwstr>LJi1f498xU7c4d8+lh3fBKerC6DHPsmKA27xt+OTvfrBJ95HaOUFHKJo46Mi+F+JgkbguMr3QsIPtYtNeIocgagyp3vE5xm+CfdnCDMWfuLvqUTKwebBf8gUdiH170ffa/puxEAUl+u/+SkdpvXBrlTmcmQUPeV/4BVZkOG2ybqWfEuJWSgMxxfnFaRXfejOfGFPUAyRnMlXgKcGRyr8rS1zXZIXVD7F41tbXZUPcN77RNlAZLeaMvr37bnm+DH</vt:lpwstr>
  </property>
  <property fmtid="{D5CDD505-2E9C-101B-9397-08002B2CF9AE}" pid="78" name="x1ye=5">
    <vt:lpwstr>u1AaT+EDRI7WqkTxzfVB7tbys7Xhkx0CwLRaUb7rJ16FBrN9v+n5GdwmFgSDrLjf7Ek/peiHu97w/7a5rSi5WBehIowmfdgzVAOVc1KEU5oXDj66Dp9bMFkzbAp5Et8sQ4nl+fKvWkPH+2UiUkyUTGRYVOG3/zqJ/E7UGRTWBoyAvc8hXuSf3Y8FzpkN+BJCJd+Z8QWXs14Uj85ocI8QMyuREV7UhW84bw3b7magoqu+dzX8bekk55kpxC5z7DW</vt:lpwstr>
  </property>
  <property fmtid="{D5CDD505-2E9C-101B-9397-08002B2CF9AE}" pid="79" name="x1ye=50">
    <vt:lpwstr>o0C8F9OBa11QEH4GbWiO9oLiVKG5+YO6Ld/2gdjUb6gJrNyhUy6wJlzRXz78BYxvzRP6PR6jCJ6l+j7uYI4C8c2H4twNQ6ItyGE79J7uKvNvkT1eLN/ltTLcEvjDwH7+y6pU/foz67E8JbimtKPdT+RUT3IqbhQgFSUCy8zX39xpo9+AsROKpWpxg1XDZBgUi8uf1Kwly1b1EnUI+ripeFTY8Wpzr4ZsJv4jQUsgfgurdU/ZZOPW+K51kaN6fr6</vt:lpwstr>
  </property>
  <property fmtid="{D5CDD505-2E9C-101B-9397-08002B2CF9AE}" pid="80" name="x1ye=51">
    <vt:lpwstr>nnh/EQsvPwy9Q+6fUon4PO9uwtr3XcEfBpyYYu5nvKjtzT8LcL+ab+spcxxEd8M9b3Wta6Q4qFlcfSdlkXNNy06mrS3Ifrw6s6mFp9f9rloPa8+/Ll/KR0vecE88k9n4b5g+Hbt5a+UoaAi0RwFTtj76AX9w9OV//hIQzba0y+WVf383fUskaRkXseSIp9zekW+pD4MprZm+LmQ+O3bXIfPRs38nrHdFwnj0op+ULD4EacDm1yRojkcP+VB9mvH</vt:lpwstr>
  </property>
  <property fmtid="{D5CDD505-2E9C-101B-9397-08002B2CF9AE}" pid="81" name="x1ye=52">
    <vt:lpwstr>wd3z27iTCRucpl77b+d5MqQ02M6o75UKrj56Aa9lSJM4ySGGHkIpvgIFN29GBbupwKDKcLgM5a9rKevuSwMn7nDRHQPUhN1h5oiqRfFWCYXi6egW8UrdgZcxZ2RZ0sBPrax7itHJZFm7W5rhTfTIV9YqtmotlpnI5iEkF0vg6gzmDkH2iuMfqp1UNk0mPqycHCYYrmfx3vwSEPlR2bq5qap1M5g+OMBKgG+Dk/tP+/GZUFBSJLcoRM9ngUNdxAg</vt:lpwstr>
  </property>
  <property fmtid="{D5CDD505-2E9C-101B-9397-08002B2CF9AE}" pid="82" name="x1ye=53">
    <vt:lpwstr>rvCLdeUrxCOZ1txwvOLQauBfH5ThXS5K6fh2UPKKvTAnfge6tyE8PDOvdUz1mxuwjrbHKb2dja9fLHMaQSgAobjQBaTL7TFg3RLhW/My+j7jJSbv0DZKvj0F0J7ddUuTq6VSCsScGrKjgVpZ+VvvM1xcWIyPJhAWCEITPyXgviioJOKc3lY5/PNRF7+IcVtJC45naDqO9PJCvht7cRwzTde3jZqIyNgjs+G6yganH13ShOHGSc6+pFLzmQnw7oW</vt:lpwstr>
  </property>
  <property fmtid="{D5CDD505-2E9C-101B-9397-08002B2CF9AE}" pid="83" name="x1ye=54">
    <vt:lpwstr>P06hAoLWNDkvNHGvsjlVKYI1yIqp4+gubLf1GrvJDz5u45tz6ZzhTr0lfHPtjwe8G/6lO0BqKG2Dc8fmuy8ec4iwRz9nRQZYiHOf2kxTUYqnngdZm3IdjO9glUCMJ0VuaxqUPoDl30Dq5QABoqUIyvM4xZbYIRlpP3niFnkBaGMaltGi9eNBIaUO55WqXMVSrI1ZiWpR98AfB1UldtwOyUGNdIZIMiRReAvzP6VeXtIkHJzeZym3z+2rk6iPWQE</vt:lpwstr>
  </property>
  <property fmtid="{D5CDD505-2E9C-101B-9397-08002B2CF9AE}" pid="84" name="x1ye=55">
    <vt:lpwstr>0oL0QVfjalHyedWwbNm4oSK7/NU84lnp0hjaJjgNL4JP8e/jHXW+oQneoAHpnJqb4YudNUaAQTlDXt79q1QlgkkoEt9gTdSYtsuCYkLEvh5FIvhtfocLtdmzBg0d7FOtz67QalsfJuf5nfhwFDO4O48FBZz6gy+ujMOqrmjolMT3hl4Wj33gliYMBzOvYKqreY8Mq+g5AGQmjzPTHOG2lgTOf4ckmURkdBfmRwFRNtM+TaSLIH9gtuYvuItK1jJ</vt:lpwstr>
  </property>
  <property fmtid="{D5CDD505-2E9C-101B-9397-08002B2CF9AE}" pid="85" name="x1ye=56">
    <vt:lpwstr>jEHLUtCJeF8jU4pkXrdyXclsZ0max0/yXW+qMwtO71Ka1dcC0Y14q2mHtNvj5+Dd29Mt6Ikbp0NNPEfE0ZBhZgD6+9xZuObxYA5LrpLbgOQfLUmEYdRpEFIb/dIDsOKjOA4mHFJkDAwuyGzU4+f6MyMK5PNmzjsJEsaSGPJAZT6suvakERaI6PfVxqMlCajWahr5PWLZSsnCqpenZwoP444B/SheCRNYHdVTg48xtBpmK8C7loGpie7y9zDUoKI</vt:lpwstr>
  </property>
  <property fmtid="{D5CDD505-2E9C-101B-9397-08002B2CF9AE}" pid="86" name="x1ye=57">
    <vt:lpwstr>TEQffM5XE8c3DU/d9p6nc7NnOHGcheIctx5MG0TxjiCgI9vdYSr1uivhwMYdkQv7RKuGQrtGzvqTRT157k4CKvWJtbeQcXbM+UOyX+0U5Mx+UmFwK+xQH2pYb00Ef8TGgtc11nZxQKvJhYEMlcQq44MnGcGvReGDMgPDACI9z2OgbR/NNF5FmxODxi/pwdEKYsNWUPvRjLL8UaJyZKpw4TowJY1+Vby+zLqW+xK/USCivD8/IJfjamY5fS0yJg8</vt:lpwstr>
  </property>
  <property fmtid="{D5CDD505-2E9C-101B-9397-08002B2CF9AE}" pid="87" name="x1ye=58">
    <vt:lpwstr>VbIFQKRYZJpvb+MY5IWXN3vI/baYzxxRVyAt00sGrjfoyHSr+vCy2Hl+7uOs6QKbij9c18ERh7e9AT9frqGZqHTVZyqb46cJmdwOdE5y9aNUQ2dnVYG5ze0Zi8TCTvGkVxcGuuDg7qrAXcRcW4GSzu0T8H14Fu9C+x211Sbh7MJHEagLJNp/XYWVKRkVqP3OAqGCafoGh//ET7sPNL4H2MxqNa5usfjuHdKUz2o9rtQV+ahD6yj3oKuPfLATNAF</vt:lpwstr>
  </property>
  <property fmtid="{D5CDD505-2E9C-101B-9397-08002B2CF9AE}" pid="88" name="x1ye=59">
    <vt:lpwstr>xTCLRsbahy+qfizGK6gjelDoQBVAzLDwLSZbiNmzaEcDoI+4n3IGZ2wXoqHbCFhgg5Xw5laoY9UFBeTGiT5jfr8rvUAdudGi6Uwm2Ff8Hi40wXSHXDKQgEksHzE1YIhcW30M/KpSAk3sj0EYF+Xq/GNDZwavu1F60SyQmOC/WnvM0/hCbv8FEt+CUNNoWK9kPZLXdarAZ7DvSyXlRHgEeYXK05EnIWBHOiG6WfeD5yW+0umHMV7TBrSwKU8IK2d</vt:lpwstr>
  </property>
  <property fmtid="{D5CDD505-2E9C-101B-9397-08002B2CF9AE}" pid="89" name="x1ye=6">
    <vt:lpwstr>mQqwomVM0RaEy81C83GsURa2kD2iVRF6/43+MMqEAhnkY34Yfsjnp2EJ3i+7a43TkCujtRRRLK3aX9lOTj6pn1c1U/WkNandneK8dvWTWEnkqiZpgGBmHVvW0dZmJ9RArEaH99iAX82SXWotTC1P6JK74LdLUyUeEDRS09UJBrFYEO0s9cg0vOfvamcMxoJQncgRqiMLbI/OQ5x/ihle8UrJ5BOfynoWCUZwGBzz62PH9dXGsX6zNQ2TGw40KA5</vt:lpwstr>
  </property>
  <property fmtid="{D5CDD505-2E9C-101B-9397-08002B2CF9AE}" pid="90" name="x1ye=60">
    <vt:lpwstr>5tC7i6DOC3ByPjj6lTqY9mdgI1cdsBDY9EouiV4cEmrcJ/ZMKXWLSU72OZOQ739f0uo9WUyDHzhjIcVpK2V4UV1bxFshTPtH0ozvP5gItjFiZo6PliiB9zRJK12kEENALl8Mq2d1o8Hl6GuYGA603wnIH9UIICjV5nh9mfb1h9ftbBEmdNBA9/+OvTkVCkYBRIxs8ytoCzR+/fLm7yYZRZO/A5xoNyCd+1Nmc7H0crIXT6UICzTEZD255tv/Ggx</vt:lpwstr>
  </property>
  <property fmtid="{D5CDD505-2E9C-101B-9397-08002B2CF9AE}" pid="91" name="x1ye=61">
    <vt:lpwstr>UuNDOy2lW81Z/nUq0p65lzQjgqL+4MiENTsRnX66MKig7xam6nJd0sCfzw5lBpWEHJoxRXbVhf0eB2ZospVV99gzKVzDXnv7/CH5r7OmdClIMHmTBgkq9/FwSmVjWaF6Q4quYDtDPV+DrcwEl5Cm62zg+X/a4rMdruHSiwinMj40EgrXEpbgFG+BXOmYrmi28s5CbTgfrTQg5Ls59dne+IeL7075AU9h5oduZZzi96RcSNb1KP8SXvGOWGeywHP</vt:lpwstr>
  </property>
  <property fmtid="{D5CDD505-2E9C-101B-9397-08002B2CF9AE}" pid="92" name="x1ye=62">
    <vt:lpwstr>j4dPJ7jVUG2Kr78xZ4/RKe+EK85N/TXKviVLtSqvK07VfPRT6/tOYndOfHoMth6qwKsvQvqisiySSPw9efvjAGNPrsviAqXZlZMqKAVOFdJR/1TxG1DYnkUDLi3f6jE57BG/5su8ACI94Rf0Cv7tYcnCveXSZVHe9WMfpP/P1hM0PJFvJTVmOp5XLmr5w6RhmHfU33aYmXOHsw3GixPrJV0VNrbV6w1t/3gkumaYklabd3raeG5eFPF7dFchb6t</vt:lpwstr>
  </property>
  <property fmtid="{D5CDD505-2E9C-101B-9397-08002B2CF9AE}" pid="93" name="x1ye=63">
    <vt:lpwstr>YLw1t+Sk6NrKA4vPlJNJ/cnBasl/tGOnSAml3kfxFtTs+7bZjhUtW9qhYHkViPMFzsvOG3UBZfkWLChKGoC/jxnwKr3j/z1BIpFFvUlbqRf0Fj1KfiyYBMFOv6Kbi6TAhw4oXdBWf6ekoFrTk3padeTsMt4Gzkm7KPu6iVYZDOTs983/R/eHQaGDJ90AgVBqEZuBq5AC5Aj/CY1LiavI3p9fVHnHHksONWC+0ZhSSdsWIr6sQqiLUO/rJKN/r5p</vt:lpwstr>
  </property>
  <property fmtid="{D5CDD505-2E9C-101B-9397-08002B2CF9AE}" pid="94" name="x1ye=64">
    <vt:lpwstr>3cpT+fNU+oAUnmqeWvglPSFV6kyJ7Cn2z7XfvP7ohs1tev5nA9K5X0OQN1n1+iGC6ir//bIyPT+Y3XG+A5bU+m7/oL1yeL+bXNU6Q0MCiFFUycpKy9HFmJRY/oZmutngo7d1/bx7NdlvoEyMwvitVQ5Kdbmm2Y3F2eEladSUQMFTaIOB/591qpJ7XS5BQBafrPcwnFJzoWrJVYZEiBbAGlyCFkESxR8HbG2EON+shVbmk7VQe2iMILQNbkB1jCw</vt:lpwstr>
  </property>
  <property fmtid="{D5CDD505-2E9C-101B-9397-08002B2CF9AE}" pid="95" name="x1ye=65">
    <vt:lpwstr>3qc7Xerudum8u2X005N0mVN6BFTKkGT74sqxQ/mTvn8p441Adt29MQebByR5S/EykK1+/WqtC61FKqptn3HjIxIn+d4vt3KRf51QErKqPXX8H6iMLnGWKOk+JsXUvkHX9qjLCwRWIZGGgac59cNv4/X8ZwXLWmsxUJLetU02kWvdIsQyRfPbMC5zOceAaHRASOVTU2NN7VRulyg9dZgJ2hWVVZPyMZCwlf4Jhsdu347dZcu8cEPsuDL9XHkcWIC</vt:lpwstr>
  </property>
  <property fmtid="{D5CDD505-2E9C-101B-9397-08002B2CF9AE}" pid="96" name="x1ye=66">
    <vt:lpwstr>e6NaUwU6eq/klgrxOxH/ds9p24X+gkO2jh7FhQ668IvvwnazCEPuYILei2ogPeI5nmBLh97y6bLi5CedOJxX6OSCqF33Kw+oxu3e822ojfrTyNSsQfdv86b3pfeRKKYm8h+Ey7qWFHC0WxtnpXyHelgs+ukvwFauwLzmc8ew+nE9ASa6WvuvWEaUMrqnXOG8t1ZLJH4Y0ggEYXriAV+MbJqto91hvRz4Rpo6k4XtGULBtqiNhIs87R83LLvyq3h</vt:lpwstr>
  </property>
  <property fmtid="{D5CDD505-2E9C-101B-9397-08002B2CF9AE}" pid="97" name="x1ye=67">
    <vt:lpwstr>xOKzC18Zc4vQTFRhGVYa0UtYMusB/46Omst15Ugin6QAjE4eIGYmZXJAouZv/5pbuQ1icfurqqzty21f03N8ZaTz9WbBOSP4Ap9jJqXyc/vaEBC3Gtrj0Utns7YeJ6adw5of3Jmo9GSzxQzmKcuKfltk/ZA1SuukDydq93uxOjQXK0uFOaLuv0WnFX8OhKfguEi9Sm2rE9wZuewQCrVSb5cAatWWYk0Ms/DaOnbTASAQkFu6lu9s3DUb95HXNFQ</vt:lpwstr>
  </property>
  <property fmtid="{D5CDD505-2E9C-101B-9397-08002B2CF9AE}" pid="98" name="x1ye=68">
    <vt:lpwstr>b0BvoYFSe3J3fQOU4dYUY0h0GBBYGM6mpvx2prFcB9R6CR9rasJvDGlj7Sz7mqM7EUcxuKYVBVXV2Oo48UnKFImRMKeBDuPMmtFrPPYcyI5WCvE7b3z+sobGZJcXmRUkfqd0lO6GDTSLqWydE2OaOfoSdw0eBgRq+I1ZabWhZz09eGItEf3UVUJ8HTtixLzGptsLX6pchxqcQ9NpoOKLKwppd1JBQWRs8D80IcUpHlaCkEK3RUAuAC1PaAlEmVg</vt:lpwstr>
  </property>
  <property fmtid="{D5CDD505-2E9C-101B-9397-08002B2CF9AE}" pid="99" name="x1ye=69">
    <vt:lpwstr>wI0HY9YnlCnRypdhmLyRei64J0QinZmsVnkT6kB5751jEi3U/Z/17s6tTJaVoeLIG9lu4okOGsNRhHzUQ/HbNtYHE7wo56OddqhMrqq5eTWBDr9BlpXPld/sR7FDJNVcddX9/sC9vifT9o1HDP4+XFtCiv6l+2GUEOlDP/HVMqsmHL/c5Mc986R4kH9reDT7fGvRTn8hPv96VzkZ+7wDV5YUC8tRmpYysHosR5PGtQOIaqtSnHMdphzRcPa1Zfl</vt:lpwstr>
  </property>
  <property fmtid="{D5CDD505-2E9C-101B-9397-08002B2CF9AE}" pid="100" name="x1ye=7">
    <vt:lpwstr>BZlq3d8+q8pEpewauPP9LY2RYJk7vHYUYTzmvEvIYaGKAZAW7e8t0sylQuPyBjNov6+LIwnZhQsWmr4CzwaSQqNiJZ+uXgsdGxyWdYNRrnhIbdGvrQHQJLN1gUKKg+NPcXtU4EVeGlJECAxoTawj4D/a638oeTFGPwRawtbxxgSY2XM+/pyQ+Vyrkpanax3q3ms9YHZ3gTp/QlJBi6GGgTJQTrYQYW/inrDS9hzRy1vWYfS/X6D4WcySPQ5qYnZ</vt:lpwstr>
  </property>
  <property fmtid="{D5CDD505-2E9C-101B-9397-08002B2CF9AE}" pid="101" name="x1ye=70">
    <vt:lpwstr>YSDCUk6BR55rjsRn5M8Ej9szoMyOx9IdPWBDXyPtaWM0jwDkckg28+WlezJAwPaJDgSJl7rLTf/JmHfJzXrH+777f+nkYiUn6hegfGgU3ikLaBEZJnwkZnNmIztdARZGcYoC9uDmpvB8XInNgChJwlJhIYA1AqpX3ZrbA8n0D5FiU+ALdw49eQy5CiSMsd+5St4cVXUm69LwXspn8XYDrg+e0jxte79GxqTZMlJYNcBMPYxNkoxTBZwGefQk1VM</vt:lpwstr>
  </property>
  <property fmtid="{D5CDD505-2E9C-101B-9397-08002B2CF9AE}" pid="102" name="x1ye=71">
    <vt:lpwstr>+9wSEXLNUw/27q3UdG7YUtveAUVwrt9NRWGPOYD+BluOAU+n8Z2fxwUf5FZFMo14JXwKdbxE8aXg80fmvfFXK9c1Kq+gsFi1DhTfQaKREyuft3yscVWtTnpP5obN9tHHeQ1iOtWxS+2LmgKIMUIdhT/y4/WuJsF3B8cLUCm9BtA/VhvJzWzH34+AIG+9jc+uvaTUINQO9dsB8N6RJAUlzm9H7xwxzG0OAOfTddJspNBme/pW7bqcNX5eFiu8rhT</vt:lpwstr>
  </property>
  <property fmtid="{D5CDD505-2E9C-101B-9397-08002B2CF9AE}" pid="103" name="x1ye=72">
    <vt:lpwstr>1LJianBxl4LWP30rB6hG/13yN2qqC43jr2frgSccRVp1pCD46UXL7LDLG3OMviqJhl3PBUCown0mVZ0K7qnjAXlR7mUUBroUMirmZq1IvkCEL+NDkP/FT+3qochwsHH7Giv7NkDGG+86TwYI3QMCvvLHnnYyqjCVDyN+BxgqDjC4+JlZMeE5EHiKJ91b1+KthxvJZ5Nmyxe0yA4UlFZUy7K7hx7pZAHOV3LmPWzpftY4I4+tiNzHtQZRK/Zq5/W</vt:lpwstr>
  </property>
  <property fmtid="{D5CDD505-2E9C-101B-9397-08002B2CF9AE}" pid="104" name="x1ye=73">
    <vt:lpwstr>adWf83jc1CYurdzh7NU33xFG8Xl7z4DPWHRa+kZvf+XZvLIpipG7lBgoOECOHBPwID/Zyn6RrhHlh94XNhx3CYHWeG6pw53YIwkmasLV+yAQuTxqEVSCPDvaLuZLLOTJM+h+f3LzQIb1iTOtnuiIThs90ObfjWw1RojvzHolXE+OyOM+7+cS1QUgEl2/s1146mlBg4bNTTsAIeFzZrEztkv6ro3IxMgW1HRehpdFJ9vuh6lsbcwVF3tdT2VX0cV</vt:lpwstr>
  </property>
  <property fmtid="{D5CDD505-2E9C-101B-9397-08002B2CF9AE}" pid="105" name="x1ye=74">
    <vt:lpwstr>bCaNVTzgIuBGL/Zs45mqz+BmNV8pafPLoGS97QUamd4+6ltU/S4IlFqnEuDisAJx0iCbopcGbAoKD9o+yMEZ/uTJKPkucrO3V2edKmFwH7MOWwSw8/BCM9zObiL470v57qlOhDfKHkNjqt7rb0LT/1HUqjh2B2uf5si+LUF37WPHCgu7ou8pTm9jTL0cVxOCu/sYDwXO5EwRgRB9NPly7oW+zAqBsWrpZBVJ18lDt7ojZcRkvmcp2GpLqWw8/h+</vt:lpwstr>
  </property>
  <property fmtid="{D5CDD505-2E9C-101B-9397-08002B2CF9AE}" pid="106" name="x1ye=75">
    <vt:lpwstr>aZ2huItR/50nPlHe7fJBnj8hEyDzyQBJElL+lqTH26NkV6pOnvMNdE0Bdhxvy61zi5QQuTV45FwT5PqaxE8cwz91wKVoarVC3TH5s3rX+y+KK0mSEXOjH1A7WqdXnCSpDJun8/0C0Aq0MpFDcgMtYlrpepglGSGqsCKByaFCSPRmLIwuXO4PkldhlRLBIuN2pc9/vYrm/kmg2JW0AwWWVZb5oSceR0rKREzampIYDVMFdnwoATlPFxvH4NgjC4q</vt:lpwstr>
  </property>
  <property fmtid="{D5CDD505-2E9C-101B-9397-08002B2CF9AE}" pid="107" name="x1ye=76">
    <vt:lpwstr>mgrgx55FlCkBeIFqBIMZmAWoM8A/xmItqbT9DB9qesLFsKOkhyCqp2PTomzARQk8xkF0p7BxletS8NzhaDWxpVtEUf23rgMAWsIuNv0RRYd+/6YhXkfJaZWKCoVxKV6F+CrU7xf7WIw9JYx7Frzs++9n7jRUnAKmOdnx/vU85gUFBKmmQ/+0P2sD8AyY6qxZvcpt8K+rWVNc4GBcSCFf+rLsKHqRvekdLqqPcm9G7EAcMn79MR6+MkPaeEEZWE9</vt:lpwstr>
  </property>
  <property fmtid="{D5CDD505-2E9C-101B-9397-08002B2CF9AE}" pid="108" name="x1ye=77">
    <vt:lpwstr>KSFlCeMeMhAdgs1HkrHqtWLmYQhh1k4LYL8LFdxQb/DFEghUi7NjcQZNMQ7kzB6Szt5uy5F5ikJo4fgd3M7kGSF/Lz07j3xj4PlEBsaOlxGOF5JXqnEvY1MyZIw2GA78tcqR0SEQrpqs32z+2PIeKLtCmhqeEmGgLrZyaaWFzU+UQJX0p/NP4t5ZQHJEpRoR1Onzk/J0CNCG5ybss/phMgC0F2fD5CNZngYuGTS7r3SwTJHOwVt60R2S/1KouxL</vt:lpwstr>
  </property>
  <property fmtid="{D5CDD505-2E9C-101B-9397-08002B2CF9AE}" pid="109" name="x1ye=78">
    <vt:lpwstr>ye1CuDxNKOLdSeTtHD+Cah/NQkz435JoM6tFjs6U9pPhtTgz9vO3/wHuqUfaa5LgjMOB7oaQbYCx9AXLdLu46OvRYBZF+58KU+fBCsZA5QU+HVKhrih8989dAd9MY/dHdUBuzChsfCxEzlgIS7HpLvGPRjskUrEa24vLU9xPBiRq5Ekk8ik8lvGZmXc+3SzWDMqHWYkkV5XzgD69pAhVxtfE5Qoc5ECHLnHPrxXt7/pTVvbhLJkZ+zVr1ub/C1P</vt:lpwstr>
  </property>
  <property fmtid="{D5CDD505-2E9C-101B-9397-08002B2CF9AE}" pid="110" name="x1ye=79">
    <vt:lpwstr>qQUVaPsi2Hu73coivM1HFgk+DaNGyyNSiKtAFZQu9zxAqnVD0NnUD5nueGgW4RsyYRxXjsg11N1b6y8XoDC46+JybK6iS57V0xGAa0YQjt0pee+3OED+azBvV3WTpqcSLjUsweFufuzleKTMRhrfUFNOLLGN7twnK0Zr4JHiDJaEws6M9aRXoXCgmOu4FNDFj5GS7rzryq74Nsunm422CxL7hK/W/McEZr9iEVE0FHQ5BPx4O7apiqVqcmqJmAS</vt:lpwstr>
  </property>
  <property fmtid="{D5CDD505-2E9C-101B-9397-08002B2CF9AE}" pid="111" name="x1ye=8">
    <vt:lpwstr>w3FOslV1dszVk3JH+Qo9FmJHklkmkRoMVCDGZIScGMrkVc306dRs+pZQxe4tK5uAhQnPVhvRjTXggEjn0hvu2mzrK4/PqHOPD2YbLjD45LjC80WmH2JBChy5MOhS+ZKDPsJ79/ZoeH2ngR4TOP2hyxhSt3hNlI4BpZ2cDqHYL0iyKp9Hq3quMrBdFyrUMGN+LqiP5Mnih+CAMEFULJkSa8G462vKzw+54unBxELDxNwEXacY33XV5fY2pXbgQ9L</vt:lpwstr>
  </property>
  <property fmtid="{D5CDD505-2E9C-101B-9397-08002B2CF9AE}" pid="112" name="x1ye=80">
    <vt:lpwstr>qk3mcZwk0n6j8m/5Qc2QaZpU3nKalT5ghNT97EsV3sIdR84VBbL3HiJaOlS/X3GJHe1oyo0EPkt7QhlTne7BD3BxjTmq6ul+t6OLvxzOWwuV14VMh8YtTvWp42Jzdf3Q29y2022DdmcHxUpS0WRhf7vM92swE4fxkDei+8zVh5AdroG+6zzswluwjGRY2hsKsibCD0ZnmWfav+6KqM/GQd9cooNn6S2GCCQ5aFm+lkj0FF9WV2u3yi9SWXsxN3F</vt:lpwstr>
  </property>
  <property fmtid="{D5CDD505-2E9C-101B-9397-08002B2CF9AE}" pid="113" name="x1ye=81">
    <vt:lpwstr>7TdYQOD5mMBIhkZoGPaP0NgEoAHhehJPsXbr4La5lR0aZ+hE7rm3cFOoXaRYE4Zfipr5s/v2bB0z+ylsfC3s7zFap8l/TtpYvmOY/r3iS3B1xYtpf7vYJrJHXHJRGwG4TiJGdr0Q8diejQHYgD/2x0P1bnh8P4PCVOrU5jc6tl/gT+GJkOfxisGivBw0GrDSIExgvQNPuimLGT44w0tRQ19cCfB5F6goKxEK9T3K1cMWX49AC36D8oMI4b0d8sD</vt:lpwstr>
  </property>
  <property fmtid="{D5CDD505-2E9C-101B-9397-08002B2CF9AE}" pid="114" name="x1ye=82">
    <vt:lpwstr>3bQcd58j2PT/SwjXp+LLitLLxVb5Jp4i3C0XnQU4WHIsOUZtyrz4S1pygQ/8AId1n/bK7oIXuzcEHckLAA2dpcqaT2so8Yq5eEO34wcGh8bKKMmijzwK0FjYfFzHhoaz1ThWraS4K//QBsMqgOx4Nh1k6uKbbsrvwutog4MDAhIyj8eJmHjMXI9W7aKLtEaFRZDJyt7Vcq8ZLSMrTPhxxZH5v9zW60rBtr6hut0giMtJuk/bLV+Dx7epD9th2kn</vt:lpwstr>
  </property>
  <property fmtid="{D5CDD505-2E9C-101B-9397-08002B2CF9AE}" pid="115" name="x1ye=83">
    <vt:lpwstr>O5f+NGb8wnqD89HDv07JM1bwGkvW/yqwVvauQSrmYX/vUOdJNPr+KLaASXag/pYPhbM/SgU2O5qszgRJc5h/TyGZxTzRtcbKCkWEjAeAFLUNrLN0xcPwB2Kj6HJQYGE6038j7nEMua3Bzw+H8URKVBgqlRK4h7Ff3mCWEtZN25g3jedDWkRkF9AAIkw+z4FGSvs8ZARIh+VsEpt3K3XwELKLpAslBtLFnGrzQpf7Bwajoa4JYQJLMo/ifppFasu</vt:lpwstr>
  </property>
  <property fmtid="{D5CDD505-2E9C-101B-9397-08002B2CF9AE}" pid="116" name="x1ye=84">
    <vt:lpwstr>GDIVoJ/O8RjNiw44nwJhhpjqX6CQDjeyZGlUtGKB1qWGD7Q+QKKnVjZ11ks4mFOYmDp79uuUVw5itr6iAf2kCA8SKdajWmTEspA/dENWfCMR4Rndgn9x1/R0z6WPOAKO8RVZ4xsvwHa/jf7hWuBnTpqH6Hm7Z3Bp+610KF3w8xAm2dtqLT5LQTmI+tMPW4+uM+Sr9eZUAf1ko2p5R8q5PefxsoCzHP/Dm9cP3/3ewATku6uT360bYKcZtSkybeS</vt:lpwstr>
  </property>
  <property fmtid="{D5CDD505-2E9C-101B-9397-08002B2CF9AE}" pid="117" name="x1ye=85">
    <vt:lpwstr>SJb7iowMJRdFMitXB57i9iOcUMZ9zzjnEmq/YOFtRYCd9v5xaiqPSsjYXLam/wsBlAnnvXp/WNNGU0yk8kKcl5DPBDfmihajBuM/+xuBjtsUKjmLQeAh3ugxPMKRAz2cn6Fp9Hw3BQ+VXUl/Idu7Nud6XQHz59XaP6qWtobHXZs9QCc2Zr+qSUF7ehvRZeSChfXFfy2n+huJ5gxNRS+WgWrwhEvQFvNlarCtvfy8hnMTLBYtp6ns54ONV4SvwsN</vt:lpwstr>
  </property>
  <property fmtid="{D5CDD505-2E9C-101B-9397-08002B2CF9AE}" pid="118" name="x1ye=86">
    <vt:lpwstr>wSxBo88MqsywJKsdSROyzOhSzr6993J7jS673K0LWT0se7sucgsoFsJ84E8kN21Y4ZPBIWckEjYFzVnXG+AV4r2F7i0YHtit4/JLSR1UOQxflaPkytP8hglxKrEXWaGbzfl05K/Md7CradsbFmKyCfW0M6VV+xlRLQbrmCHnmSbRM/f9A6xN66Mz8rbMoNMGGxq9yVtgDNHywMdmVGYKIYCuQ1pe/SWJX4gXosCIcSo2CbaDEK34C6ftNpWs3GE</vt:lpwstr>
  </property>
  <property fmtid="{D5CDD505-2E9C-101B-9397-08002B2CF9AE}" pid="119" name="x1ye=87">
    <vt:lpwstr>n+P7XmjxJFSzaxuMXYnHCb7B+tDReM7CNRFqUGsktMxuiZ3P1JDGNphM25QBObSo5T8bDlSbepjOwYyhYBk4lOlSu9fWgeD/AteGa5ksNdXT2G/TbCvELreP5zM9EiNrG++tSZjPrdOZaNumKA2eKdM3RcHBBmJVmFoT2rEJcuqpb+w51yKst1MXPTb32ABMCFFRJoCkIAvpDn9bzBJdKItN4OOxLJ5aGrbNCtSRNCvqCxyq8s9RtiATnw49hTB</vt:lpwstr>
  </property>
  <property fmtid="{D5CDD505-2E9C-101B-9397-08002B2CF9AE}" pid="120" name="x1ye=88">
    <vt:lpwstr>FU7pVuzCGRIfrCF4yObB7AOXgHfPmE7/GoOk+Cd71aWLz+us+6S3zmSku+1FeUq7C4A54v4UjrTB00fOY2fMlJI1KTH/ZZ7Mg9Y2U1jm4oyyIWm4vehNwAscIYDXzFX/qB2RIFPv7Lxmmlpmei4NfqzOSGY4a48kYJLCJa8SuI9X3WPcoBmgCe/QirE9moErlT7MvXhRVfcEb7I1rHYFFBFDpEkX51k2YqjA9oysWYgKnKFToPSnlzVldhTmYso</vt:lpwstr>
  </property>
  <property fmtid="{D5CDD505-2E9C-101B-9397-08002B2CF9AE}" pid="121" name="x1ye=89">
    <vt:lpwstr>K4f0IRYt44+feykCVzCU0bWexpsMk2Ez0L2XZWWGxr6TbNgxInZJ8z4kg+O6+LUrE5JXIoewISAlywBtWilguXcDpSrJMnWAFvwJpfBdu/DjcysHkzCcfc1bGRnNVpBpltyV1ujUxY7u5lhIOncgGy11uHwe4FLiu9h5lqu3B5jCotdPbirfolPPRyiNP5XICtiyxpIBLTv4Cxo9Tvznwaw6pTuHqWh6vQvaJQroJjTD96xjwJkoddatyv+OPbD</vt:lpwstr>
  </property>
  <property fmtid="{D5CDD505-2E9C-101B-9397-08002B2CF9AE}" pid="122" name="x1ye=9">
    <vt:lpwstr>wsVnIpNbx8cXFzWi49mncDS4futOUqEXE1NEVsqvYpg49Q/I4Q6qqlNV6+WlGDA8BVyvVpwM3WWWBkHru0A5hb/ke1EcIYOszb5Lq/mLjzmWsGX774KCZkC+Jg5qOKQqRPg8uHZKxqZD4Mx2KY4+6kCJjYzkHXluK6XtXCJIK5laMKXGnA1MAcmCgcQhfUCI8SMA14wkIOkA5800NFi21Vh14guXGg9Nk2hw/V2MUDzbnjnuB24/nCtihXcFj3d</vt:lpwstr>
  </property>
  <property fmtid="{D5CDD505-2E9C-101B-9397-08002B2CF9AE}" pid="123" name="x1ye=90">
    <vt:lpwstr>rGcm2ae2o4OkPjrm/QQIohXp4N/KqKC4HS9Hc/SXVuS8ydRapfQpYCSj9QmwkSg4snLR39Ct8W5s+uN94LVpzdjD7tXyix99HkZ69sKtZwpKJWPDaJSIFDzL5l4yDc5DPAHwmnxq0fsoADyiCDkam23+RD/5KM0YIvvOi77xbbISRHzXHGGHzDljTE3S0KiR/u2mPmzB60lpfAS/R0Fge+uVyomj5/ni2avrexQCwMjfPglOWkysD3hKujEkunJ</vt:lpwstr>
  </property>
  <property fmtid="{D5CDD505-2E9C-101B-9397-08002B2CF9AE}" pid="124" name="x1ye=91">
    <vt:lpwstr>C0c1Koh3CEeG62FhSPjIzh3fH8YTe+NyGphlQcx/SCJ2YvN++SPkhPPkgQnDsFtfFSN9RcJ0TpTU97wfak8Dn1Ve62oX/h7rgR45xlEtcZFoNZnC2PlM5bqZn2sT4y1iyPysE0zXc/l9lvrz0crpIAxEa8eLMboIb8go/BoZP/K/dMGH4ROnhMN0aLNYfAzfwTm350YpIsctYKc4ietpOv3DL/zmi8hPYOiVnBHJ5y1GvgBzurGd5nJQH19oVjv</vt:lpwstr>
  </property>
  <property fmtid="{D5CDD505-2E9C-101B-9397-08002B2CF9AE}" pid="125" name="x1ye=92">
    <vt:lpwstr>wecLTp2C+jgAGb80gB0chn0dk9G6H/xhoI+GLfQYaLhZ4azN8yVT3Y3CfAq9YCJqSnf+vKU80M633dTaYkmCKz66vvItn2Gb8RNlz5dKhoB4R7R/RbPsH+GiGMK8gl+CIgDoTi9z2VPDv2O/poE1MbDPHWs+Qx3Od1YZVf/VXxuC+HtBbvgnTTuCNbUngGYCIDpfsFr/jFKhpQUUxujnovCMk3YYG94I0AxJGnInPpZgiz8BReCRzCJCRfD6C8Y</vt:lpwstr>
  </property>
  <property fmtid="{D5CDD505-2E9C-101B-9397-08002B2CF9AE}" pid="126" name="x1ye=93">
    <vt:lpwstr>qS2Z/x4/+Whxu49Ro42uVMGZ1nomRIH7H41gY6H4JJohI0v6XTh/nYOJhjJeWjsd9eGYoT4+4bAA85Cq74geNrlzf22zxI3P82OYEfrXB8wHMsE4BJ7UjykkvWvslfkNiYimP7du5JoDycAodkOD24LjFfGJLPV4ZAaFljE7uEo2PRZMD8fceGdiHpW8lH+eBBEKe1lFzefgA2AUrs2oOwTvvk/WjCOQElxhp8jHDo4l4RbGF4m4IDD++tPvYkZ</vt:lpwstr>
  </property>
  <property fmtid="{D5CDD505-2E9C-101B-9397-08002B2CF9AE}" pid="127" name="x1ye=94">
    <vt:lpwstr>Nn+P6snfYKFLz9bsetBb/8++/LMffWgYpemC8c85LShXyoZb1oQrLyY093i9EfZegpUeYB+GGiJVb17AfGreBkvgMQ3eaVvjoD52q4QEiixGh7P/bZEXU1WY/gq4X9XQOvl1mPHGXutTxQiDxCpUwbr3MV8HZtcutGprnvmR+PYJktL7qPikfgiMADRelulWpqq2i31FQKzH4aXdoTAwiUOF9enLnsjbE8Pq8yi3GN6fJHLOf0cGC+LzYyNjcga</vt:lpwstr>
  </property>
  <property fmtid="{D5CDD505-2E9C-101B-9397-08002B2CF9AE}" pid="128" name="x1ye=95">
    <vt:lpwstr>P2TCwV4iwgNp1hhDvpC80qcmHi7k9XWXbJ42jDTi4lfx6kA3Msoqy8Qm8jaxrZEkPkLKAbGIUrh1s2VN/kwux5MOsimBNNDJ/JsmD7DAfkyBziaGwpXyf7vu6PsJfOZ5ybch5ruj0El7W1X2kCnNbFtdq0Jncao7judFW+7yUp7AIOOcaGEJKsgkAZZAXXVdav/fQgXbAzDfAMRixW9PEl8QD9DEDn1ehOwZGu/ZZebOxNZGA7d3SpPQAr5BTWq</vt:lpwstr>
  </property>
  <property fmtid="{D5CDD505-2E9C-101B-9397-08002B2CF9AE}" pid="129" name="x1ye=96">
    <vt:lpwstr>dxSIHr31gM+d4KkicvqSg2xeWyYEEJ1ay6V+TxTo59IfKlVUFtHa+vswwKCHWECimWOQH6GNo7ukVBevOK/ulxKRv+hTIgM/+7vEN1r5mwSwEo25x9+GUfNvuQfoCAGI3/PronwjCMjpKDu+oJZTUfJ5hOh6aQdoib9D4uDp1Pq6wZ386ISWons4p3ynHXafyTn4nTZnOEYYB+0AXCJHByUsWXVSqTHPvtAdw3w+mlsI17Nfat5i0NrLheNANZS</vt:lpwstr>
  </property>
  <property fmtid="{D5CDD505-2E9C-101B-9397-08002B2CF9AE}" pid="130" name="x1ye=97">
    <vt:lpwstr>rHKqosNq66AlxWelUH3M4O2NhekMPYvcDddM0HeCN1i0SkHTr+n8XVTU/l0lMgBvzeD4+G5/nrMpt26e4tgMXAgI8QmDC50VR2h9cbEbA6FJmgXmh7Hf8xL0wJw+z5/5Qm9nr+91FShpWmkSvMR4Dyl9HHsrr1QzOjlQ19+Uy5XUeQllnNAhhHGmdPZgdC6FhzRY+YbI+e9lT+6AYCed7aFn4PocLPewCwIzjnC1Z75JI4HrbWKhtHJp0WwfOcQ</vt:lpwstr>
  </property>
  <property fmtid="{D5CDD505-2E9C-101B-9397-08002B2CF9AE}" pid="131" name="x1ye=98">
    <vt:lpwstr>9RYhScbrBqgOW5LikpsnYM/5ogjjtQrNyoSM8RTvHH53ANBPwl7XTWHcqIqgR7jgIFB/LlDL2X8XuquzP7ujZrGbL0gPsYlOb4Ncx6dJZJwjmVrP248wbwR60Y8M4zxHPmEgLsZtlkkfhFnbwbaYY+rsZoZnzyeKbQtq3G/gK9S+Luzi+nqc8gIjHopFPQ5Fp8dZz2OtsnLNq05R1bcUnU7iLf3U6mgwsq3uENWKGscoxmEQ4eIco98tMEy8CAb</vt:lpwstr>
  </property>
  <property fmtid="{D5CDD505-2E9C-101B-9397-08002B2CF9AE}" pid="132" name="x1ye=99">
    <vt:lpwstr>O/85oQTqUj2q8tQRXKxyL4OhOfsRF/Xu8pIUtthfEDR1iKVFZAxlK+H+tN4Bd3Bs7k/ey+/UpGsuC3NMJo8EpCDtMBxCIwMn7tcIpa0x3cICMyiykpzO+HQaU6LPIFnoBAvDLYjuAvDqtUO7vPz5XHCA8MeUGdk/R4b/Ay3b04UBlj6UWK9UplxDNhXIPr+zGfvAMriGclxDfsiDvodU8KhBT6PkR+oXBOkqrZITOsUtSd2rdeHx86cH0rlwI21</vt:lpwstr>
  </property>
</Properties>
</file>